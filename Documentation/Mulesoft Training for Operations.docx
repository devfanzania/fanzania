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C77B2E0" w14:textId="017CD2F5" w:rsidR="00A9204E" w:rsidRDefault="00F40D45" w:rsidP="00320E90">
      <w:pPr>
        <w:pStyle w:val="Heading1"/>
        <w:jc w:val="center"/>
      </w:pPr>
      <w:bookmarkStart w:id="0" w:name="_Toc5816171"/>
      <w:bookmarkStart w:id="1" w:name="_Toc5827899"/>
      <w:proofErr w:type="spellStart"/>
      <w:r>
        <w:t>Mulesoft</w:t>
      </w:r>
      <w:proofErr w:type="spellEnd"/>
      <w:r>
        <w:t xml:space="preserve"> Training</w:t>
      </w:r>
      <w:r w:rsidR="00F45E82">
        <w:t xml:space="preserve"> for </w:t>
      </w:r>
      <w:bookmarkEnd w:id="0"/>
      <w:r w:rsidR="00197077">
        <w:t>Operations</w:t>
      </w:r>
      <w:bookmarkEnd w:id="1"/>
    </w:p>
    <w:p w14:paraId="65C10D2D" w14:textId="77777777" w:rsidR="008E7B81" w:rsidRPr="008E7B81" w:rsidRDefault="008E7B81" w:rsidP="008E7B81"/>
    <w:p w14:paraId="4743B62C" w14:textId="094140E8" w:rsidR="00C555DD" w:rsidRDefault="00C555DD" w:rsidP="001616EB"/>
    <w:p w14:paraId="66308A6D" w14:textId="320861AB" w:rsidR="00A82B76" w:rsidRPr="00B945E9" w:rsidRDefault="00CE6429" w:rsidP="00B945E9">
      <w:pPr>
        <w:pStyle w:val="BodyText"/>
        <w:spacing w:before="120" w:after="120"/>
        <w:ind w:firstLine="0"/>
        <w:jc w:val="center"/>
        <w:rPr>
          <w:noProof/>
        </w:rPr>
      </w:pPr>
      <w:r>
        <w:rPr>
          <w:rFonts w:ascii="Times New Roman" w:hAnsi="Times New Roman"/>
          <w:b/>
          <w:bCs/>
          <w:szCs w:val="24"/>
        </w:rPr>
        <w:t>Contents</w:t>
      </w:r>
      <w:r w:rsidRPr="001B23DE">
        <w:rPr>
          <w:noProof/>
          <w:szCs w:val="24"/>
        </w:rPr>
        <w:fldChar w:fldCharType="begin"/>
      </w:r>
      <w:r w:rsidRPr="001B23DE">
        <w:rPr>
          <w:szCs w:val="24"/>
        </w:rPr>
        <w:instrText xml:space="preserve"> TOC \o "1-3" \h \z </w:instrText>
      </w:r>
      <w:r w:rsidRPr="001B23DE">
        <w:rPr>
          <w:noProof/>
          <w:szCs w:val="24"/>
        </w:rPr>
        <w:fldChar w:fldCharType="separate"/>
      </w:r>
      <w:bookmarkStart w:id="2" w:name="_GoBack"/>
      <w:bookmarkEnd w:id="2"/>
      <w:r w:rsidR="00A82B76" w:rsidRPr="007A7ECF">
        <w:rPr>
          <w:rStyle w:val="Hyperlink"/>
          <w:noProof/>
        </w:rPr>
        <w:fldChar w:fldCharType="begin"/>
      </w:r>
      <w:r w:rsidR="00A82B76" w:rsidRPr="007A7ECF">
        <w:rPr>
          <w:rStyle w:val="Hyperlink"/>
          <w:noProof/>
        </w:rPr>
        <w:instrText xml:space="preserve"> </w:instrText>
      </w:r>
      <w:r w:rsidR="00A82B76">
        <w:rPr>
          <w:noProof/>
        </w:rPr>
        <w:instrText>HYPERLINK \l "_Toc5827899"</w:instrText>
      </w:r>
      <w:r w:rsidR="00A82B76" w:rsidRPr="007A7ECF">
        <w:rPr>
          <w:rStyle w:val="Hyperlink"/>
          <w:noProof/>
        </w:rPr>
        <w:instrText xml:space="preserve"> </w:instrText>
      </w:r>
      <w:r w:rsidR="00A82B76" w:rsidRPr="007A7ECF">
        <w:rPr>
          <w:rStyle w:val="Hyperlink"/>
          <w:noProof/>
        </w:rPr>
      </w:r>
      <w:r w:rsidR="00A82B76" w:rsidRPr="007A7ECF">
        <w:rPr>
          <w:rStyle w:val="Hyperlink"/>
          <w:noProof/>
        </w:rPr>
        <w:fldChar w:fldCharType="separate"/>
      </w:r>
      <w:r w:rsidR="00A82B76" w:rsidRPr="007A7ECF">
        <w:rPr>
          <w:rStyle w:val="Hyperlink"/>
          <w:noProof/>
        </w:rPr>
        <w:fldChar w:fldCharType="end"/>
      </w:r>
    </w:p>
    <w:p w14:paraId="6F3B570E" w14:textId="6E1A409C" w:rsidR="00A82B76" w:rsidRDefault="00A82B76">
      <w:pPr>
        <w:pStyle w:val="TOC1"/>
        <w:tabs>
          <w:tab w:val="right" w:leader="dot" w:pos="9350"/>
        </w:tabs>
        <w:rPr>
          <w:rFonts w:eastAsiaTheme="minorEastAsia"/>
          <w:noProof/>
        </w:rPr>
      </w:pPr>
      <w:hyperlink w:anchor="_Toc5827900" w:history="1">
        <w:r w:rsidRPr="007A7ECF">
          <w:rPr>
            <w:rStyle w:val="Hyperlink"/>
            <w:noProof/>
          </w:rPr>
          <w:t>Course: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_Toc5827900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2879DA9" w14:textId="50140045" w:rsidR="00A82B76" w:rsidRDefault="00A82B76">
      <w:pPr>
        <w:pStyle w:val="TOC2"/>
        <w:tabs>
          <w:tab w:val="right" w:leader="dot" w:pos="9350"/>
        </w:tabs>
        <w:rPr>
          <w:rFonts w:eastAsiaTheme="minorEastAsia"/>
          <w:noProof/>
        </w:rPr>
      </w:pPr>
      <w:hyperlink w:anchor="_Toc5827901" w:history="1">
        <w:r w:rsidRPr="007A7ECF">
          <w:rPr>
            <w:rStyle w:val="Hyperlink"/>
            <w:noProof/>
          </w:rPr>
          <w:t>Anypoint Platform Operations: CloudHub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_Toc5827901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7B833B0" w14:textId="5B480586" w:rsidR="00A82B76" w:rsidRDefault="00A82B76">
      <w:pPr>
        <w:pStyle w:val="TOC1"/>
        <w:tabs>
          <w:tab w:val="right" w:leader="dot" w:pos="9350"/>
        </w:tabs>
        <w:rPr>
          <w:rFonts w:eastAsiaTheme="minorEastAsia"/>
          <w:noProof/>
        </w:rPr>
      </w:pPr>
      <w:hyperlink w:anchor="_Toc5827902" w:history="1">
        <w:r w:rsidRPr="007A7ECF">
          <w:rPr>
            <w:rStyle w:val="Hyperlink"/>
            <w:noProof/>
          </w:rPr>
          <w:t>Course: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_Toc5827902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0A3B1DE" w14:textId="0F14FA5A" w:rsidR="00A82B76" w:rsidRDefault="00A82B76">
      <w:pPr>
        <w:pStyle w:val="TOC2"/>
        <w:tabs>
          <w:tab w:val="right" w:leader="dot" w:pos="9350"/>
        </w:tabs>
        <w:rPr>
          <w:rFonts w:eastAsiaTheme="minorEastAsia"/>
          <w:noProof/>
        </w:rPr>
      </w:pPr>
      <w:hyperlink w:anchor="_Toc5827903" w:history="1">
        <w:r w:rsidRPr="007A7ECF">
          <w:rPr>
            <w:rStyle w:val="Hyperlink"/>
            <w:noProof/>
          </w:rPr>
          <w:t>Anypoint Platform Operations: Customer-Hosted Runtimes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_Toc5827903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2EB5DB4" w14:textId="19B276DE" w:rsidR="00A82B76" w:rsidRDefault="00A82B76">
      <w:pPr>
        <w:pStyle w:val="TOC1"/>
        <w:tabs>
          <w:tab w:val="right" w:leader="dot" w:pos="9350"/>
        </w:tabs>
        <w:rPr>
          <w:rFonts w:eastAsiaTheme="minorEastAsia"/>
          <w:noProof/>
        </w:rPr>
      </w:pPr>
      <w:hyperlink w:anchor="_Toc5827904" w:history="1">
        <w:r w:rsidRPr="007A7ECF">
          <w:rPr>
            <w:rStyle w:val="Hyperlink"/>
            <w:noProof/>
          </w:rPr>
          <w:t>Course: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_Toc5827904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A7683E0" w14:textId="03052483" w:rsidR="00A82B76" w:rsidRDefault="00A82B76">
      <w:pPr>
        <w:pStyle w:val="TOC2"/>
        <w:tabs>
          <w:tab w:val="right" w:leader="dot" w:pos="9350"/>
        </w:tabs>
        <w:rPr>
          <w:rFonts w:eastAsiaTheme="minorEastAsia"/>
          <w:noProof/>
        </w:rPr>
      </w:pPr>
      <w:hyperlink w:anchor="_Toc5827905" w:history="1">
        <w:r w:rsidRPr="007A7ECF">
          <w:rPr>
            <w:rStyle w:val="Hyperlink"/>
            <w:noProof/>
          </w:rPr>
          <w:t>Anypoint Platform Operations: Runtime Fabric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_Toc5827905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FAE1F22" w14:textId="59330A9A" w:rsidR="00A82B76" w:rsidRDefault="00A82B76">
      <w:pPr>
        <w:pStyle w:val="TOC1"/>
        <w:tabs>
          <w:tab w:val="right" w:leader="dot" w:pos="9350"/>
        </w:tabs>
        <w:rPr>
          <w:rFonts w:eastAsiaTheme="minorEastAsia"/>
          <w:noProof/>
        </w:rPr>
      </w:pPr>
      <w:hyperlink w:anchor="_Toc5827906" w:history="1">
        <w:r w:rsidRPr="007A7ECF">
          <w:rPr>
            <w:rStyle w:val="Hyperlink"/>
            <w:noProof/>
          </w:rPr>
          <w:t>Course: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_Toc5827906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5ED57BC" w14:textId="6B7D4CFB" w:rsidR="00A82B76" w:rsidRDefault="00A82B76">
      <w:pPr>
        <w:pStyle w:val="TOC2"/>
        <w:tabs>
          <w:tab w:val="right" w:leader="dot" w:pos="9350"/>
        </w:tabs>
        <w:rPr>
          <w:rFonts w:eastAsiaTheme="minorEastAsia"/>
          <w:noProof/>
        </w:rPr>
      </w:pPr>
      <w:hyperlink w:anchor="_Toc5827907" w:history="1">
        <w:r w:rsidRPr="007A7ECF">
          <w:rPr>
            <w:rStyle w:val="Hyperlink"/>
            <w:noProof/>
          </w:rPr>
          <w:t>Anypoint Platform Operations: API Management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_Toc5827907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763CAB7" w14:textId="4539A02D" w:rsidR="0024734C" w:rsidRDefault="00CE6429" w:rsidP="00C7216D">
      <w:r w:rsidRPr="001B23DE">
        <w:fldChar w:fldCharType="end"/>
      </w:r>
    </w:p>
    <w:p w14:paraId="411EB488" w14:textId="77777777" w:rsidR="0024734C" w:rsidRDefault="0024734C" w:rsidP="001616EB"/>
    <w:p w14:paraId="3C993F49" w14:textId="47D499AF" w:rsidR="00F40D45" w:rsidRDefault="003A3909" w:rsidP="00A572A4">
      <w:pPr>
        <w:pStyle w:val="Heading1"/>
      </w:pPr>
      <w:bookmarkStart w:id="3" w:name="_Toc5827900"/>
      <w:r>
        <w:t>Course:</w:t>
      </w:r>
      <w:bookmarkEnd w:id="3"/>
    </w:p>
    <w:p w14:paraId="4218B680" w14:textId="1B78A440" w:rsidR="003A3909" w:rsidRDefault="008340E3" w:rsidP="00960220">
      <w:pPr>
        <w:pStyle w:val="Heading2"/>
      </w:pPr>
      <w:bookmarkStart w:id="4" w:name="_Toc5827901"/>
      <w:proofErr w:type="spellStart"/>
      <w:r w:rsidRPr="008340E3">
        <w:t>Anypoint</w:t>
      </w:r>
      <w:proofErr w:type="spellEnd"/>
      <w:r w:rsidRPr="008340E3">
        <w:t xml:space="preserve"> Platform Operations: </w:t>
      </w:r>
      <w:proofErr w:type="spellStart"/>
      <w:r w:rsidRPr="008340E3">
        <w:t>CloudHub</w:t>
      </w:r>
      <w:bookmarkEnd w:id="4"/>
      <w:proofErr w:type="spellEnd"/>
    </w:p>
    <w:p w14:paraId="11508EE5" w14:textId="03600B94" w:rsidR="00C555DD" w:rsidRDefault="00C555DD" w:rsidP="001616EB"/>
    <w:p w14:paraId="31780F2D" w14:textId="77777777" w:rsidR="00B04893" w:rsidRPr="00B04893" w:rsidRDefault="00B04893" w:rsidP="00B04893">
      <w:pPr>
        <w:pStyle w:val="NoSpacing"/>
        <w:rPr>
          <w:b/>
        </w:rPr>
      </w:pPr>
      <w:r w:rsidRPr="00B04893">
        <w:rPr>
          <w:b/>
        </w:rPr>
        <w:t>Duration</w:t>
      </w:r>
    </w:p>
    <w:p w14:paraId="65EAFD66" w14:textId="44689E33" w:rsidR="00B04893" w:rsidRPr="00AC1849" w:rsidRDefault="00EC7CF3" w:rsidP="00B04893">
      <w:pPr>
        <w:pStyle w:val="NoSpacing"/>
        <w:ind w:firstLine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4</w:t>
      </w:r>
      <w:r w:rsidR="00B04893" w:rsidRPr="00AC1849">
        <w:rPr>
          <w:rFonts w:ascii="Arial" w:hAnsi="Arial" w:cs="Arial"/>
          <w:color w:val="646569"/>
          <w:sz w:val="23"/>
          <w:szCs w:val="23"/>
        </w:rPr>
        <w:t xml:space="preserve"> days in-person or online</w:t>
      </w:r>
    </w:p>
    <w:p w14:paraId="7C650ED3" w14:textId="77777777" w:rsidR="00B04893" w:rsidRDefault="00B04893" w:rsidP="00B04893">
      <w:pPr>
        <w:pStyle w:val="NoSpacing"/>
      </w:pPr>
    </w:p>
    <w:p w14:paraId="030819E9" w14:textId="77777777" w:rsidR="00B04893" w:rsidRPr="00B04893" w:rsidRDefault="00B04893" w:rsidP="00B04893">
      <w:pPr>
        <w:pStyle w:val="NoSpacing"/>
        <w:rPr>
          <w:b/>
        </w:rPr>
      </w:pPr>
      <w:bookmarkStart w:id="5" w:name="objectives"/>
      <w:bookmarkEnd w:id="5"/>
      <w:r w:rsidRPr="00B04893">
        <w:rPr>
          <w:b/>
        </w:rPr>
        <w:t>Objectives</w:t>
      </w:r>
    </w:p>
    <w:p w14:paraId="4AE25FFB" w14:textId="77777777" w:rsidR="00DD3E03" w:rsidRPr="00DD3E03" w:rsidRDefault="00DD3E03" w:rsidP="00C034BE">
      <w:pPr>
        <w:pStyle w:val="NoSpacing"/>
      </w:pPr>
      <w:r w:rsidRPr="00DD3E03">
        <w:t>At the end of this course, students should be able to:</w:t>
      </w:r>
    </w:p>
    <w:p w14:paraId="6988F872" w14:textId="77777777" w:rsidR="00DD3E03" w:rsidRPr="00DD3E03" w:rsidRDefault="00DD3E03" w:rsidP="00C034BE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 w:rsidRPr="00DD3E03">
        <w:rPr>
          <w:rFonts w:ascii="Arial" w:hAnsi="Arial" w:cs="Arial"/>
          <w:color w:val="646569"/>
          <w:sz w:val="23"/>
          <w:szCs w:val="23"/>
        </w:rPr>
        <w:t xml:space="preserve">Configure, deploy, manage, monitor, and analyze Mule applications on </w:t>
      </w:r>
      <w:proofErr w:type="spellStart"/>
      <w:r w:rsidRPr="00DD3E03">
        <w:rPr>
          <w:rFonts w:ascii="Arial" w:hAnsi="Arial" w:cs="Arial"/>
          <w:color w:val="646569"/>
          <w:sz w:val="23"/>
          <w:szCs w:val="23"/>
        </w:rPr>
        <w:t>CloudHub</w:t>
      </w:r>
      <w:proofErr w:type="spellEnd"/>
      <w:r w:rsidRPr="00DD3E03">
        <w:rPr>
          <w:rFonts w:ascii="Arial" w:hAnsi="Arial" w:cs="Arial"/>
          <w:color w:val="646569"/>
          <w:sz w:val="23"/>
          <w:szCs w:val="23"/>
        </w:rPr>
        <w:t>.</w:t>
      </w:r>
    </w:p>
    <w:p w14:paraId="46B02C91" w14:textId="77777777" w:rsidR="00DD3E03" w:rsidRPr="00DD3E03" w:rsidRDefault="00DD3E03" w:rsidP="00C034BE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 w:rsidRPr="00DD3E03">
        <w:rPr>
          <w:rFonts w:ascii="Arial" w:hAnsi="Arial" w:cs="Arial"/>
          <w:color w:val="646569"/>
          <w:sz w:val="23"/>
          <w:szCs w:val="23"/>
        </w:rPr>
        <w:t xml:space="preserve">Configure load balancing and high availability options for Mule applications on </w:t>
      </w:r>
      <w:proofErr w:type="spellStart"/>
      <w:r w:rsidRPr="00DD3E03">
        <w:rPr>
          <w:rFonts w:ascii="Arial" w:hAnsi="Arial" w:cs="Arial"/>
          <w:color w:val="646569"/>
          <w:sz w:val="23"/>
          <w:szCs w:val="23"/>
        </w:rPr>
        <w:t>CloudHub</w:t>
      </w:r>
      <w:proofErr w:type="spellEnd"/>
      <w:r w:rsidRPr="00DD3E03">
        <w:rPr>
          <w:rFonts w:ascii="Arial" w:hAnsi="Arial" w:cs="Arial"/>
          <w:color w:val="646569"/>
          <w:sz w:val="23"/>
          <w:szCs w:val="23"/>
        </w:rPr>
        <w:t>.</w:t>
      </w:r>
    </w:p>
    <w:p w14:paraId="6FAA99E1" w14:textId="77777777" w:rsidR="00DD3E03" w:rsidRPr="00DD3E03" w:rsidRDefault="00DD3E03" w:rsidP="00C034BE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 w:rsidRPr="00DD3E03">
        <w:rPr>
          <w:rFonts w:ascii="Arial" w:hAnsi="Arial" w:cs="Arial"/>
          <w:color w:val="646569"/>
          <w:sz w:val="23"/>
          <w:szCs w:val="23"/>
        </w:rPr>
        <w:t xml:space="preserve">Use the </w:t>
      </w:r>
      <w:proofErr w:type="spellStart"/>
      <w:r w:rsidRPr="00DD3E03">
        <w:rPr>
          <w:rFonts w:ascii="Arial" w:hAnsi="Arial" w:cs="Arial"/>
          <w:color w:val="646569"/>
          <w:sz w:val="23"/>
          <w:szCs w:val="23"/>
        </w:rPr>
        <w:t>Anypoint</w:t>
      </w:r>
      <w:proofErr w:type="spellEnd"/>
      <w:r w:rsidRPr="00DD3E03">
        <w:rPr>
          <w:rFonts w:ascii="Arial" w:hAnsi="Arial" w:cs="Arial"/>
          <w:color w:val="646569"/>
          <w:sz w:val="23"/>
          <w:szCs w:val="23"/>
        </w:rPr>
        <w:t xml:space="preserve"> Platform REST APIs to manage Mule applications on </w:t>
      </w:r>
      <w:proofErr w:type="spellStart"/>
      <w:r w:rsidRPr="00DD3E03">
        <w:rPr>
          <w:rFonts w:ascii="Arial" w:hAnsi="Arial" w:cs="Arial"/>
          <w:color w:val="646569"/>
          <w:sz w:val="23"/>
          <w:szCs w:val="23"/>
        </w:rPr>
        <w:t>CloudHub</w:t>
      </w:r>
      <w:proofErr w:type="spellEnd"/>
      <w:r w:rsidRPr="00DD3E03">
        <w:rPr>
          <w:rFonts w:ascii="Arial" w:hAnsi="Arial" w:cs="Arial"/>
          <w:color w:val="646569"/>
          <w:sz w:val="23"/>
          <w:szCs w:val="23"/>
        </w:rPr>
        <w:t>.</w:t>
      </w:r>
    </w:p>
    <w:p w14:paraId="7C1A692A" w14:textId="4435469A" w:rsidR="00B04893" w:rsidRDefault="00B04893" w:rsidP="00C034BE">
      <w:pPr>
        <w:shd w:val="clear" w:color="auto" w:fill="FFFFFF"/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</w:p>
    <w:p w14:paraId="204CF0AD" w14:textId="42B9F02B" w:rsidR="00CC272B" w:rsidRDefault="00CC272B" w:rsidP="00CC272B">
      <w:pPr>
        <w:shd w:val="clear" w:color="auto" w:fill="FFFFFF"/>
        <w:spacing w:line="360" w:lineRule="atLeast"/>
        <w:rPr>
          <w:rFonts w:ascii="Arial" w:hAnsi="Arial" w:cs="Arial"/>
          <w:color w:val="646569"/>
          <w:sz w:val="23"/>
          <w:szCs w:val="23"/>
        </w:rPr>
      </w:pPr>
    </w:p>
    <w:p w14:paraId="3CAA892F" w14:textId="77777777" w:rsidR="00340B61" w:rsidRPr="00340B61" w:rsidRDefault="00340B61" w:rsidP="00340B61">
      <w:pPr>
        <w:pStyle w:val="NoSpacing"/>
        <w:rPr>
          <w:b/>
        </w:rPr>
      </w:pPr>
      <w:r w:rsidRPr="00340B61">
        <w:rPr>
          <w:b/>
        </w:rPr>
        <w:t>Prerequisites</w:t>
      </w:r>
    </w:p>
    <w:p w14:paraId="04137083" w14:textId="77777777" w:rsidR="002C16CA" w:rsidRPr="002C16CA" w:rsidRDefault="002C16CA" w:rsidP="00C3394F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 w:rsidRPr="002C16CA">
        <w:rPr>
          <w:rFonts w:ascii="Arial" w:hAnsi="Arial" w:cs="Arial"/>
          <w:color w:val="646569"/>
          <w:sz w:val="23"/>
          <w:szCs w:val="23"/>
        </w:rPr>
        <w:t>A knowledge of system administration and server commands</w:t>
      </w:r>
    </w:p>
    <w:p w14:paraId="78CFF747" w14:textId="77777777" w:rsidR="002C16CA" w:rsidRPr="002C16CA" w:rsidRDefault="002C16CA" w:rsidP="00C3394F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 w:rsidRPr="002C16CA">
        <w:rPr>
          <w:rFonts w:ascii="Arial" w:hAnsi="Arial" w:cs="Arial"/>
          <w:color w:val="646569"/>
          <w:sz w:val="23"/>
          <w:szCs w:val="23"/>
        </w:rPr>
        <w:t>A basic understanding of data formats such as XML, CSV, and JSON</w:t>
      </w:r>
    </w:p>
    <w:p w14:paraId="5D4E46A4" w14:textId="77777777" w:rsidR="002C16CA" w:rsidRPr="002C16CA" w:rsidRDefault="002C16CA" w:rsidP="00C3394F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 w:rsidRPr="002C16CA">
        <w:rPr>
          <w:rFonts w:ascii="Arial" w:hAnsi="Arial" w:cs="Arial"/>
          <w:color w:val="646569"/>
          <w:sz w:val="23"/>
          <w:szCs w:val="23"/>
        </w:rPr>
        <w:t>A basic understanding of typical integration technologies such as HTTP, JMS, JDBC, REST, and SOAP</w:t>
      </w:r>
    </w:p>
    <w:p w14:paraId="0B18F79A" w14:textId="6CB095E4" w:rsidR="00340B61" w:rsidRDefault="00340B61" w:rsidP="00340B61">
      <w:pPr>
        <w:shd w:val="clear" w:color="auto" w:fill="FFFFFF"/>
        <w:spacing w:line="360" w:lineRule="atLeast"/>
        <w:rPr>
          <w:rFonts w:ascii="Arial" w:hAnsi="Arial" w:cs="Arial"/>
          <w:color w:val="646569"/>
          <w:sz w:val="23"/>
          <w:szCs w:val="23"/>
        </w:rPr>
      </w:pPr>
    </w:p>
    <w:p w14:paraId="39F1F4E9" w14:textId="77777777" w:rsidR="00B3641F" w:rsidRPr="00B3641F" w:rsidRDefault="00B3641F" w:rsidP="00B3641F">
      <w:pPr>
        <w:pStyle w:val="NoSpacing"/>
        <w:rPr>
          <w:b/>
        </w:rPr>
      </w:pPr>
      <w:r w:rsidRPr="00B3641F">
        <w:rPr>
          <w:b/>
        </w:rPr>
        <w:t>Setup Requirements</w:t>
      </w:r>
    </w:p>
    <w:p w14:paraId="0916E3EB" w14:textId="77777777" w:rsidR="00714C51" w:rsidRDefault="00714C51" w:rsidP="004F0CA3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A computer with:</w:t>
      </w:r>
    </w:p>
    <w:p w14:paraId="4E326B10" w14:textId="77777777" w:rsidR="00714C51" w:rsidRDefault="00714C51" w:rsidP="00A570B9">
      <w:pPr>
        <w:numPr>
          <w:ilvl w:val="1"/>
          <w:numId w:val="1"/>
        </w:numPr>
        <w:shd w:val="clear" w:color="auto" w:fill="FFFFFF"/>
        <w:spacing w:line="360" w:lineRule="atLeast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lastRenderedPageBreak/>
        <w:t>A minimum screen resolution of 1024x768</w:t>
      </w:r>
    </w:p>
    <w:p w14:paraId="7F422398" w14:textId="77777777" w:rsidR="00714C51" w:rsidRDefault="00714C51" w:rsidP="00A570B9">
      <w:pPr>
        <w:numPr>
          <w:ilvl w:val="1"/>
          <w:numId w:val="1"/>
        </w:numPr>
        <w:shd w:val="clear" w:color="auto" w:fill="FFFFFF"/>
        <w:spacing w:line="360" w:lineRule="atLeast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The latest version of Firefox or Chrome or Internet Explorer 10 or newer</w:t>
      </w:r>
    </w:p>
    <w:p w14:paraId="275C75CE" w14:textId="77777777" w:rsidR="00714C51" w:rsidRDefault="00714C51" w:rsidP="004F0CA3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Unrestricted internet access to port 80 (with &gt; 5Mbps download and &gt; 2Mbps upload)</w:t>
      </w:r>
    </w:p>
    <w:p w14:paraId="212035C8" w14:textId="77777777" w:rsidR="00714C51" w:rsidRDefault="00714C51" w:rsidP="004F0CA3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hyperlink r:id="rId9" w:history="1">
        <w:r w:rsidRPr="004F0CA3">
          <w:rPr>
            <w:color w:val="646569"/>
          </w:rPr>
          <w:t>Advanced REST Client</w:t>
        </w:r>
      </w:hyperlink>
      <w:r>
        <w:rPr>
          <w:rFonts w:ascii="Arial" w:hAnsi="Arial" w:cs="Arial"/>
          <w:color w:val="646569"/>
          <w:sz w:val="23"/>
          <w:szCs w:val="23"/>
        </w:rPr>
        <w:t> (or some other REST client application)</w:t>
      </w:r>
    </w:p>
    <w:p w14:paraId="6BBBFA3E" w14:textId="77777777" w:rsidR="00714C51" w:rsidRDefault="00714C51" w:rsidP="004F0CA3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hyperlink r:id="rId10" w:history="1">
        <w:proofErr w:type="spellStart"/>
        <w:r w:rsidRPr="004F0CA3">
          <w:rPr>
            <w:color w:val="646569"/>
          </w:rPr>
          <w:t>Anypoint</w:t>
        </w:r>
        <w:proofErr w:type="spellEnd"/>
        <w:r w:rsidRPr="004F0CA3">
          <w:rPr>
            <w:color w:val="646569"/>
          </w:rPr>
          <w:t xml:space="preserve"> Platform CLI</w:t>
        </w:r>
      </w:hyperlink>
      <w:r>
        <w:rPr>
          <w:rFonts w:ascii="Arial" w:hAnsi="Arial" w:cs="Arial"/>
          <w:color w:val="646569"/>
          <w:sz w:val="23"/>
          <w:szCs w:val="23"/>
        </w:rPr>
        <w:t> tool</w:t>
      </w:r>
    </w:p>
    <w:p w14:paraId="4D7344FD" w14:textId="6C6CB7ED" w:rsidR="008B5CCD" w:rsidRDefault="008B5CCD" w:rsidP="00340B61">
      <w:pPr>
        <w:shd w:val="clear" w:color="auto" w:fill="FFFFFF"/>
        <w:spacing w:line="360" w:lineRule="atLeast"/>
        <w:rPr>
          <w:rFonts w:ascii="Arial" w:hAnsi="Arial" w:cs="Arial"/>
          <w:color w:val="646569"/>
          <w:sz w:val="23"/>
          <w:szCs w:val="23"/>
        </w:rPr>
      </w:pPr>
    </w:p>
    <w:p w14:paraId="70B33B55" w14:textId="4D27D37F" w:rsidR="00AC27A7" w:rsidRDefault="00AC27A7" w:rsidP="00901DC3">
      <w:pPr>
        <w:rPr>
          <w:b/>
        </w:rPr>
      </w:pPr>
      <w:r w:rsidRPr="00AC27A7">
        <w:rPr>
          <w:b/>
        </w:rPr>
        <w:t>Outline</w:t>
      </w:r>
    </w:p>
    <w:p w14:paraId="0BE97A98" w14:textId="787B05C1" w:rsidR="00901DC3" w:rsidRDefault="00901DC3" w:rsidP="00901DC3">
      <w:pPr>
        <w:rPr>
          <w:b/>
        </w:rPr>
      </w:pPr>
    </w:p>
    <w:p w14:paraId="1DD75BA0" w14:textId="02F5100F" w:rsidR="006D6866" w:rsidRPr="00D67D86" w:rsidRDefault="006D6866" w:rsidP="00D67D86">
      <w:pPr>
        <w:shd w:val="clear" w:color="auto" w:fill="F0F0F0"/>
        <w:rPr>
          <w:rFonts w:ascii="Arial" w:hAnsi="Arial" w:cs="Arial"/>
          <w:color w:val="00A0DF"/>
          <w:sz w:val="20"/>
          <w:szCs w:val="20"/>
        </w:rPr>
      </w:pPr>
      <w:r>
        <w:rPr>
          <w:rFonts w:ascii="Arial" w:hAnsi="Arial" w:cs="Arial"/>
          <w:color w:val="646569"/>
          <w:sz w:val="20"/>
          <w:szCs w:val="20"/>
        </w:rPr>
        <w:fldChar w:fldCharType="begin"/>
      </w:r>
      <w:r>
        <w:rPr>
          <w:rFonts w:ascii="Arial" w:hAnsi="Arial" w:cs="Arial"/>
          <w:color w:val="646569"/>
          <w:sz w:val="20"/>
          <w:szCs w:val="20"/>
        </w:rPr>
        <w:instrText xml:space="preserve"> HYPERLINK "https://training.mulesoft.com/instructor-led-training/apops-cloud" \l "collapseOne" </w:instrText>
      </w:r>
      <w:r>
        <w:rPr>
          <w:rFonts w:ascii="Arial" w:hAnsi="Arial" w:cs="Arial"/>
          <w:color w:val="646569"/>
          <w:sz w:val="20"/>
          <w:szCs w:val="20"/>
        </w:rPr>
        <w:fldChar w:fldCharType="separate"/>
      </w:r>
      <w:r>
        <w:rPr>
          <w:rStyle w:val="Hyperlink"/>
          <w:rFonts w:ascii="Arial" w:hAnsi="Arial" w:cs="Arial"/>
          <w:color w:val="00A0DF"/>
          <w:sz w:val="20"/>
          <w:szCs w:val="20"/>
        </w:rPr>
        <w:t>Module 1: Getting Started with Mule Runtimes</w:t>
      </w:r>
    </w:p>
    <w:p w14:paraId="69E2CEBB" w14:textId="77777777" w:rsidR="006D6866" w:rsidRDefault="006D6866" w:rsidP="006D6866">
      <w:pPr>
        <w:shd w:val="clear" w:color="auto" w:fill="F0F0F0"/>
        <w:rPr>
          <w:rFonts w:ascii="Arial" w:hAnsi="Arial" w:cs="Arial"/>
          <w:color w:val="646569"/>
          <w:sz w:val="20"/>
          <w:szCs w:val="20"/>
        </w:rPr>
      </w:pPr>
      <w:r>
        <w:rPr>
          <w:rFonts w:ascii="Arial" w:hAnsi="Arial" w:cs="Arial"/>
          <w:color w:val="646569"/>
          <w:sz w:val="20"/>
          <w:szCs w:val="20"/>
        </w:rPr>
        <w:fldChar w:fldCharType="end"/>
      </w:r>
    </w:p>
    <w:p w14:paraId="3D21D252" w14:textId="77777777" w:rsidR="006D6866" w:rsidRDefault="006D6866" w:rsidP="000B000E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 xml:space="preserve">List </w:t>
      </w:r>
      <w:proofErr w:type="spellStart"/>
      <w:r>
        <w:rPr>
          <w:rFonts w:ascii="Arial" w:hAnsi="Arial" w:cs="Arial"/>
          <w:color w:val="646569"/>
          <w:sz w:val="23"/>
          <w:szCs w:val="23"/>
        </w:rPr>
        <w:t>Anypoint</w:t>
      </w:r>
      <w:proofErr w:type="spellEnd"/>
      <w:r>
        <w:rPr>
          <w:rFonts w:ascii="Arial" w:hAnsi="Arial" w:cs="Arial"/>
          <w:color w:val="646569"/>
          <w:sz w:val="23"/>
          <w:szCs w:val="23"/>
        </w:rPr>
        <w:t xml:space="preserve"> Platform features</w:t>
      </w:r>
    </w:p>
    <w:p w14:paraId="558E6D54" w14:textId="77777777" w:rsidR="006D6866" w:rsidRDefault="006D6866" w:rsidP="000B000E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 xml:space="preserve">Identify </w:t>
      </w:r>
      <w:proofErr w:type="spellStart"/>
      <w:r>
        <w:rPr>
          <w:rFonts w:ascii="Arial" w:hAnsi="Arial" w:cs="Arial"/>
          <w:color w:val="646569"/>
          <w:sz w:val="23"/>
          <w:szCs w:val="23"/>
        </w:rPr>
        <w:t>Anypoint</w:t>
      </w:r>
      <w:proofErr w:type="spellEnd"/>
      <w:r>
        <w:rPr>
          <w:rFonts w:ascii="Arial" w:hAnsi="Arial" w:cs="Arial"/>
          <w:color w:val="646569"/>
          <w:sz w:val="23"/>
          <w:szCs w:val="23"/>
        </w:rPr>
        <w:t xml:space="preserve"> Platform management areas</w:t>
      </w:r>
    </w:p>
    <w:p w14:paraId="54050BAD" w14:textId="77777777" w:rsidR="006D6866" w:rsidRDefault="006D6866" w:rsidP="000B000E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List typical operations tasks related to Mule application management</w:t>
      </w:r>
    </w:p>
    <w:p w14:paraId="609DD5B8" w14:textId="39AEC298" w:rsidR="006D6866" w:rsidRDefault="006D6866" w:rsidP="000B000E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 xml:space="preserve">Identify Mule application deployment and management steps on </w:t>
      </w:r>
      <w:proofErr w:type="spellStart"/>
      <w:r>
        <w:rPr>
          <w:rFonts w:ascii="Arial" w:hAnsi="Arial" w:cs="Arial"/>
          <w:color w:val="646569"/>
          <w:sz w:val="23"/>
          <w:szCs w:val="23"/>
        </w:rPr>
        <w:t>CloudHub</w:t>
      </w:r>
      <w:proofErr w:type="spellEnd"/>
    </w:p>
    <w:p w14:paraId="006C1D16" w14:textId="77777777" w:rsidR="00EB2B8E" w:rsidRDefault="00EB2B8E" w:rsidP="00EB2B8E">
      <w:pPr>
        <w:shd w:val="clear" w:color="auto" w:fill="FFFFFF"/>
        <w:spacing w:line="360" w:lineRule="atLeast"/>
        <w:rPr>
          <w:rFonts w:ascii="Arial" w:hAnsi="Arial" w:cs="Arial"/>
          <w:color w:val="646569"/>
          <w:sz w:val="23"/>
          <w:szCs w:val="23"/>
        </w:rPr>
      </w:pPr>
    </w:p>
    <w:p w14:paraId="49D438AA" w14:textId="69CB5CAA" w:rsidR="006D6866" w:rsidRPr="00EB2B8E" w:rsidRDefault="006D6866" w:rsidP="00EB2B8E">
      <w:pPr>
        <w:shd w:val="clear" w:color="auto" w:fill="F0F0F0"/>
        <w:rPr>
          <w:color w:val="006993"/>
          <w:sz w:val="20"/>
          <w:szCs w:val="20"/>
        </w:rPr>
      </w:pPr>
      <w:r>
        <w:rPr>
          <w:rFonts w:ascii="Arial" w:hAnsi="Arial" w:cs="Arial"/>
          <w:color w:val="646569"/>
          <w:sz w:val="20"/>
          <w:szCs w:val="20"/>
        </w:rPr>
        <w:fldChar w:fldCharType="begin"/>
      </w:r>
      <w:r>
        <w:rPr>
          <w:rFonts w:ascii="Arial" w:hAnsi="Arial" w:cs="Arial"/>
          <w:color w:val="646569"/>
          <w:sz w:val="20"/>
          <w:szCs w:val="20"/>
        </w:rPr>
        <w:instrText xml:space="preserve"> HYPERLINK "https://training.mulesoft.com/instructor-led-training/apops-cloud" \l "collapseTwo" </w:instrText>
      </w:r>
      <w:r>
        <w:rPr>
          <w:rFonts w:ascii="Arial" w:hAnsi="Arial" w:cs="Arial"/>
          <w:color w:val="646569"/>
          <w:sz w:val="20"/>
          <w:szCs w:val="20"/>
        </w:rPr>
        <w:fldChar w:fldCharType="separate"/>
      </w:r>
      <w:r>
        <w:rPr>
          <w:rStyle w:val="Hyperlink"/>
          <w:rFonts w:ascii="Arial" w:hAnsi="Arial" w:cs="Arial"/>
          <w:color w:val="006993"/>
          <w:sz w:val="20"/>
          <w:szCs w:val="20"/>
        </w:rPr>
        <w:t>Module 2: Managing Users and Resources</w:t>
      </w:r>
    </w:p>
    <w:p w14:paraId="6D8EA36D" w14:textId="77777777" w:rsidR="006D6866" w:rsidRDefault="006D6866" w:rsidP="006D6866">
      <w:pPr>
        <w:shd w:val="clear" w:color="auto" w:fill="F0F0F0"/>
        <w:rPr>
          <w:rFonts w:ascii="Arial" w:hAnsi="Arial" w:cs="Arial"/>
          <w:color w:val="646569"/>
          <w:sz w:val="20"/>
          <w:szCs w:val="20"/>
        </w:rPr>
      </w:pPr>
      <w:r>
        <w:rPr>
          <w:rFonts w:ascii="Arial" w:hAnsi="Arial" w:cs="Arial"/>
          <w:color w:val="646569"/>
          <w:sz w:val="20"/>
          <w:szCs w:val="20"/>
        </w:rPr>
        <w:fldChar w:fldCharType="end"/>
      </w:r>
    </w:p>
    <w:p w14:paraId="14208C5A" w14:textId="77777777" w:rsidR="006D6866" w:rsidRDefault="006D6866" w:rsidP="000B000E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Create and manage business groups and environments</w:t>
      </w:r>
    </w:p>
    <w:p w14:paraId="3FB526FF" w14:textId="77777777" w:rsidR="006D6866" w:rsidRDefault="006D6866" w:rsidP="000B000E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 xml:space="preserve">Administer </w:t>
      </w:r>
      <w:proofErr w:type="spellStart"/>
      <w:r>
        <w:rPr>
          <w:rFonts w:ascii="Arial" w:hAnsi="Arial" w:cs="Arial"/>
          <w:color w:val="646569"/>
          <w:sz w:val="23"/>
          <w:szCs w:val="23"/>
        </w:rPr>
        <w:t>Anypoint</w:t>
      </w:r>
      <w:proofErr w:type="spellEnd"/>
      <w:r>
        <w:rPr>
          <w:rFonts w:ascii="Arial" w:hAnsi="Arial" w:cs="Arial"/>
          <w:color w:val="646569"/>
          <w:sz w:val="23"/>
          <w:szCs w:val="23"/>
        </w:rPr>
        <w:t xml:space="preserve"> Platform users</w:t>
      </w:r>
    </w:p>
    <w:p w14:paraId="23A5D75C" w14:textId="286BA1C5" w:rsidR="006D6866" w:rsidRDefault="006D6866" w:rsidP="000B000E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 xml:space="preserve">Create and manage </w:t>
      </w:r>
      <w:proofErr w:type="spellStart"/>
      <w:r>
        <w:rPr>
          <w:rFonts w:ascii="Arial" w:hAnsi="Arial" w:cs="Arial"/>
          <w:color w:val="646569"/>
          <w:sz w:val="23"/>
          <w:szCs w:val="23"/>
        </w:rPr>
        <w:t>Anypoint</w:t>
      </w:r>
      <w:proofErr w:type="spellEnd"/>
      <w:r>
        <w:rPr>
          <w:rFonts w:ascii="Arial" w:hAnsi="Arial" w:cs="Arial"/>
          <w:color w:val="646569"/>
          <w:sz w:val="23"/>
          <w:szCs w:val="23"/>
        </w:rPr>
        <w:t xml:space="preserve"> Platform roles</w:t>
      </w:r>
    </w:p>
    <w:p w14:paraId="4429D3DD" w14:textId="77777777" w:rsidR="00996DF0" w:rsidRDefault="00996DF0" w:rsidP="00996DF0">
      <w:pPr>
        <w:shd w:val="clear" w:color="auto" w:fill="FFFFFF"/>
        <w:spacing w:line="360" w:lineRule="atLeast"/>
        <w:rPr>
          <w:rFonts w:ascii="Arial" w:hAnsi="Arial" w:cs="Arial"/>
          <w:color w:val="646569"/>
          <w:sz w:val="23"/>
          <w:szCs w:val="23"/>
        </w:rPr>
      </w:pPr>
    </w:p>
    <w:p w14:paraId="3B35010D" w14:textId="50AA181B" w:rsidR="006D6866" w:rsidRPr="00996DF0" w:rsidRDefault="006D6866" w:rsidP="00996DF0">
      <w:pPr>
        <w:shd w:val="clear" w:color="auto" w:fill="F0F0F0"/>
        <w:rPr>
          <w:color w:val="00A0DF"/>
          <w:sz w:val="20"/>
          <w:szCs w:val="20"/>
        </w:rPr>
      </w:pPr>
      <w:r>
        <w:rPr>
          <w:rFonts w:ascii="Arial" w:hAnsi="Arial" w:cs="Arial"/>
          <w:color w:val="646569"/>
          <w:sz w:val="20"/>
          <w:szCs w:val="20"/>
        </w:rPr>
        <w:fldChar w:fldCharType="begin"/>
      </w:r>
      <w:r>
        <w:rPr>
          <w:rFonts w:ascii="Arial" w:hAnsi="Arial" w:cs="Arial"/>
          <w:color w:val="646569"/>
          <w:sz w:val="20"/>
          <w:szCs w:val="20"/>
        </w:rPr>
        <w:instrText xml:space="preserve"> HYPERLINK "https://training.mulesoft.com/instructor-led-training/apops-cloud" \l "collapseThree" </w:instrText>
      </w:r>
      <w:r>
        <w:rPr>
          <w:rFonts w:ascii="Arial" w:hAnsi="Arial" w:cs="Arial"/>
          <w:color w:val="646569"/>
          <w:sz w:val="20"/>
          <w:szCs w:val="20"/>
        </w:rPr>
        <w:fldChar w:fldCharType="separate"/>
      </w:r>
      <w:r>
        <w:rPr>
          <w:rStyle w:val="Hyperlink"/>
          <w:rFonts w:ascii="Arial" w:hAnsi="Arial" w:cs="Arial"/>
          <w:color w:val="00A0DF"/>
          <w:sz w:val="20"/>
          <w:szCs w:val="20"/>
        </w:rPr>
        <w:t>Module 3: Managing Mule Applications</w:t>
      </w:r>
    </w:p>
    <w:p w14:paraId="7B7620B8" w14:textId="77777777" w:rsidR="006D6866" w:rsidRDefault="006D6866" w:rsidP="006D6866">
      <w:pPr>
        <w:shd w:val="clear" w:color="auto" w:fill="F0F0F0"/>
        <w:rPr>
          <w:rFonts w:ascii="Arial" w:hAnsi="Arial" w:cs="Arial"/>
          <w:color w:val="646569"/>
          <w:sz w:val="20"/>
          <w:szCs w:val="20"/>
        </w:rPr>
      </w:pPr>
      <w:r>
        <w:rPr>
          <w:rFonts w:ascii="Arial" w:hAnsi="Arial" w:cs="Arial"/>
          <w:color w:val="646569"/>
          <w:sz w:val="20"/>
          <w:szCs w:val="20"/>
        </w:rPr>
        <w:fldChar w:fldCharType="end"/>
      </w:r>
    </w:p>
    <w:p w14:paraId="7DD21A3E" w14:textId="77777777" w:rsidR="006D6866" w:rsidRDefault="006D6866" w:rsidP="000B000E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 xml:space="preserve">Deploy Mule deployable archives to </w:t>
      </w:r>
      <w:proofErr w:type="spellStart"/>
      <w:r>
        <w:rPr>
          <w:rFonts w:ascii="Arial" w:hAnsi="Arial" w:cs="Arial"/>
          <w:color w:val="646569"/>
          <w:sz w:val="23"/>
          <w:szCs w:val="23"/>
        </w:rPr>
        <w:t>CloudHub</w:t>
      </w:r>
      <w:proofErr w:type="spellEnd"/>
    </w:p>
    <w:p w14:paraId="0045AFD8" w14:textId="77777777" w:rsidR="006D6866" w:rsidRDefault="006D6866" w:rsidP="000B000E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View application properties and features</w:t>
      </w:r>
    </w:p>
    <w:p w14:paraId="0C779391" w14:textId="01401925" w:rsidR="006D6866" w:rsidRDefault="006D6866" w:rsidP="000B000E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Update Mule applications with zero downtime</w:t>
      </w:r>
    </w:p>
    <w:p w14:paraId="131147DC" w14:textId="77777777" w:rsidR="008E0FE0" w:rsidRDefault="008E0FE0" w:rsidP="008E0FE0">
      <w:pPr>
        <w:shd w:val="clear" w:color="auto" w:fill="FFFFFF"/>
        <w:spacing w:line="360" w:lineRule="atLeast"/>
        <w:rPr>
          <w:rFonts w:ascii="Arial" w:hAnsi="Arial" w:cs="Arial"/>
          <w:color w:val="646569"/>
          <w:sz w:val="23"/>
          <w:szCs w:val="23"/>
        </w:rPr>
      </w:pPr>
    </w:p>
    <w:p w14:paraId="4F49D0A0" w14:textId="01D91D27" w:rsidR="006D6866" w:rsidRPr="008E0FE0" w:rsidRDefault="006D6866" w:rsidP="008E0FE0">
      <w:pPr>
        <w:shd w:val="clear" w:color="auto" w:fill="F0F0F0"/>
        <w:rPr>
          <w:color w:val="00A0DF"/>
          <w:sz w:val="20"/>
          <w:szCs w:val="20"/>
        </w:rPr>
      </w:pPr>
      <w:r>
        <w:rPr>
          <w:rFonts w:ascii="Arial" w:hAnsi="Arial" w:cs="Arial"/>
          <w:color w:val="646569"/>
          <w:sz w:val="20"/>
          <w:szCs w:val="20"/>
        </w:rPr>
        <w:fldChar w:fldCharType="begin"/>
      </w:r>
      <w:r>
        <w:rPr>
          <w:rFonts w:ascii="Arial" w:hAnsi="Arial" w:cs="Arial"/>
          <w:color w:val="646569"/>
          <w:sz w:val="20"/>
          <w:szCs w:val="20"/>
        </w:rPr>
        <w:instrText xml:space="preserve"> HYPERLINK "https://training.mulesoft.com/instructor-led-training/apops-cloud" \l "collapseFour" </w:instrText>
      </w:r>
      <w:r>
        <w:rPr>
          <w:rFonts w:ascii="Arial" w:hAnsi="Arial" w:cs="Arial"/>
          <w:color w:val="646569"/>
          <w:sz w:val="20"/>
          <w:szCs w:val="20"/>
        </w:rPr>
        <w:fldChar w:fldCharType="separate"/>
      </w:r>
      <w:r>
        <w:rPr>
          <w:rStyle w:val="Hyperlink"/>
          <w:rFonts w:ascii="Arial" w:hAnsi="Arial" w:cs="Arial"/>
          <w:color w:val="00A0DF"/>
          <w:sz w:val="20"/>
          <w:szCs w:val="20"/>
        </w:rPr>
        <w:t>Module 4: Monitoring and Analyzing Mule Applications</w:t>
      </w:r>
    </w:p>
    <w:p w14:paraId="5DD56071" w14:textId="77777777" w:rsidR="006D6866" w:rsidRDefault="006D6866" w:rsidP="006D6866">
      <w:pPr>
        <w:shd w:val="clear" w:color="auto" w:fill="F0F0F0"/>
        <w:rPr>
          <w:rFonts w:ascii="Arial" w:hAnsi="Arial" w:cs="Arial"/>
          <w:color w:val="646569"/>
          <w:sz w:val="20"/>
          <w:szCs w:val="20"/>
        </w:rPr>
      </w:pPr>
      <w:r>
        <w:rPr>
          <w:rFonts w:ascii="Arial" w:hAnsi="Arial" w:cs="Arial"/>
          <w:color w:val="646569"/>
          <w:sz w:val="20"/>
          <w:szCs w:val="20"/>
        </w:rPr>
        <w:fldChar w:fldCharType="end"/>
      </w:r>
    </w:p>
    <w:p w14:paraId="5DE1B27B" w14:textId="77777777" w:rsidR="006D6866" w:rsidRDefault="006D6866" w:rsidP="000B000E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 xml:space="preserve">Monitor Mule applications with Runtime Manager and </w:t>
      </w:r>
      <w:proofErr w:type="spellStart"/>
      <w:r>
        <w:rPr>
          <w:rFonts w:ascii="Arial" w:hAnsi="Arial" w:cs="Arial"/>
          <w:color w:val="646569"/>
          <w:sz w:val="23"/>
          <w:szCs w:val="23"/>
        </w:rPr>
        <w:t>Anypoint</w:t>
      </w:r>
      <w:proofErr w:type="spellEnd"/>
      <w:r>
        <w:rPr>
          <w:rFonts w:ascii="Arial" w:hAnsi="Arial" w:cs="Arial"/>
          <w:color w:val="646569"/>
          <w:sz w:val="23"/>
          <w:szCs w:val="23"/>
        </w:rPr>
        <w:t xml:space="preserve"> Monitoring</w:t>
      </w:r>
    </w:p>
    <w:p w14:paraId="3688F3F2" w14:textId="77777777" w:rsidR="006D6866" w:rsidRDefault="006D6866" w:rsidP="000B000E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Create operational metrics dashboards and alerts for Mule applications</w:t>
      </w:r>
    </w:p>
    <w:p w14:paraId="3F036DE5" w14:textId="77777777" w:rsidR="006D6866" w:rsidRDefault="006D6866" w:rsidP="000B000E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Download and manage logs for Mule applications and Mule workers</w:t>
      </w:r>
    </w:p>
    <w:p w14:paraId="019BC203" w14:textId="77777777" w:rsidR="006D6866" w:rsidRDefault="006D6866" w:rsidP="000B000E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Track Mule application key performance indicators generated by business events</w:t>
      </w:r>
    </w:p>
    <w:p w14:paraId="4F6E9C12" w14:textId="33490241" w:rsidR="006D6866" w:rsidRDefault="006D6866" w:rsidP="000B000E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View persistent object store data in the Runtime Manager console</w:t>
      </w:r>
    </w:p>
    <w:p w14:paraId="12E85966" w14:textId="77777777" w:rsidR="00636735" w:rsidRDefault="00636735" w:rsidP="00636735">
      <w:pPr>
        <w:shd w:val="clear" w:color="auto" w:fill="FFFFFF"/>
        <w:spacing w:line="360" w:lineRule="atLeast"/>
        <w:rPr>
          <w:rFonts w:ascii="Arial" w:hAnsi="Arial" w:cs="Arial"/>
          <w:color w:val="646569"/>
          <w:sz w:val="23"/>
          <w:szCs w:val="23"/>
        </w:rPr>
      </w:pPr>
    </w:p>
    <w:p w14:paraId="28E9E5BF" w14:textId="0BD98827" w:rsidR="006D6866" w:rsidRPr="00636735" w:rsidRDefault="006D6866" w:rsidP="00636735">
      <w:pPr>
        <w:shd w:val="clear" w:color="auto" w:fill="F0F0F0"/>
        <w:rPr>
          <w:color w:val="00A0DF"/>
          <w:sz w:val="20"/>
          <w:szCs w:val="20"/>
        </w:rPr>
      </w:pPr>
      <w:r>
        <w:rPr>
          <w:rFonts w:ascii="Arial" w:hAnsi="Arial" w:cs="Arial"/>
          <w:color w:val="646569"/>
          <w:sz w:val="20"/>
          <w:szCs w:val="20"/>
        </w:rPr>
        <w:fldChar w:fldCharType="begin"/>
      </w:r>
      <w:r>
        <w:rPr>
          <w:rFonts w:ascii="Arial" w:hAnsi="Arial" w:cs="Arial"/>
          <w:color w:val="646569"/>
          <w:sz w:val="20"/>
          <w:szCs w:val="20"/>
        </w:rPr>
        <w:instrText xml:space="preserve"> HYPERLINK "https://training.mulesoft.com/instructor-led-training/apops-cloud" \l "collapseFive" </w:instrText>
      </w:r>
      <w:r>
        <w:rPr>
          <w:rFonts w:ascii="Arial" w:hAnsi="Arial" w:cs="Arial"/>
          <w:color w:val="646569"/>
          <w:sz w:val="20"/>
          <w:szCs w:val="20"/>
        </w:rPr>
        <w:fldChar w:fldCharType="separate"/>
      </w:r>
      <w:r>
        <w:rPr>
          <w:rStyle w:val="Hyperlink"/>
          <w:rFonts w:ascii="Arial" w:hAnsi="Arial" w:cs="Arial"/>
          <w:color w:val="00A0DF"/>
          <w:sz w:val="20"/>
          <w:szCs w:val="20"/>
        </w:rPr>
        <w:t>Module 5: Configuring Mule Applications</w:t>
      </w:r>
    </w:p>
    <w:p w14:paraId="301FA67B" w14:textId="77777777" w:rsidR="006D6866" w:rsidRDefault="006D6866" w:rsidP="006D6866">
      <w:pPr>
        <w:shd w:val="clear" w:color="auto" w:fill="F0F0F0"/>
        <w:rPr>
          <w:rFonts w:ascii="Arial" w:hAnsi="Arial" w:cs="Arial"/>
          <w:color w:val="646569"/>
          <w:sz w:val="20"/>
          <w:szCs w:val="20"/>
        </w:rPr>
      </w:pPr>
      <w:r>
        <w:rPr>
          <w:rFonts w:ascii="Arial" w:hAnsi="Arial" w:cs="Arial"/>
          <w:color w:val="646569"/>
          <w:sz w:val="20"/>
          <w:szCs w:val="20"/>
        </w:rPr>
        <w:fldChar w:fldCharType="end"/>
      </w:r>
    </w:p>
    <w:p w14:paraId="49428B35" w14:textId="77777777" w:rsidR="006D6866" w:rsidRDefault="006D6866" w:rsidP="000B000E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Promote Mule applications between environments</w:t>
      </w:r>
    </w:p>
    <w:p w14:paraId="18E357E2" w14:textId="77777777" w:rsidR="006D6866" w:rsidRDefault="006D6866" w:rsidP="000B000E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lastRenderedPageBreak/>
        <w:t>Use an environment variable to switch between Mule application configurations</w:t>
      </w:r>
    </w:p>
    <w:p w14:paraId="64AF3498" w14:textId="2FF59224" w:rsidR="006D6866" w:rsidRDefault="006D6866" w:rsidP="000B000E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Configure Mule applications with hidden properties</w:t>
      </w:r>
    </w:p>
    <w:p w14:paraId="7AF42AF1" w14:textId="77777777" w:rsidR="009A0F85" w:rsidRDefault="009A0F85" w:rsidP="009A0F85">
      <w:pPr>
        <w:shd w:val="clear" w:color="auto" w:fill="FFFFFF"/>
        <w:spacing w:line="360" w:lineRule="atLeast"/>
        <w:rPr>
          <w:rFonts w:ascii="Arial" w:hAnsi="Arial" w:cs="Arial"/>
          <w:color w:val="646569"/>
          <w:sz w:val="23"/>
          <w:szCs w:val="23"/>
        </w:rPr>
      </w:pPr>
    </w:p>
    <w:p w14:paraId="75221360" w14:textId="63D2FB0A" w:rsidR="006D6866" w:rsidRPr="009A0F85" w:rsidRDefault="006D6866" w:rsidP="009A0F85">
      <w:pPr>
        <w:shd w:val="clear" w:color="auto" w:fill="F0F0F0"/>
        <w:rPr>
          <w:color w:val="00A0DF"/>
          <w:sz w:val="20"/>
          <w:szCs w:val="20"/>
        </w:rPr>
      </w:pPr>
      <w:r>
        <w:rPr>
          <w:rFonts w:ascii="Arial" w:hAnsi="Arial" w:cs="Arial"/>
          <w:color w:val="646569"/>
          <w:sz w:val="20"/>
          <w:szCs w:val="20"/>
        </w:rPr>
        <w:fldChar w:fldCharType="begin"/>
      </w:r>
      <w:r>
        <w:rPr>
          <w:rFonts w:ascii="Arial" w:hAnsi="Arial" w:cs="Arial"/>
          <w:color w:val="646569"/>
          <w:sz w:val="20"/>
          <w:szCs w:val="20"/>
        </w:rPr>
        <w:instrText xml:space="preserve"> HYPERLINK "https://training.mulesoft.com/instructor-led-training/apops-cloud" \l "collapseSix" </w:instrText>
      </w:r>
      <w:r>
        <w:rPr>
          <w:rFonts w:ascii="Arial" w:hAnsi="Arial" w:cs="Arial"/>
          <w:color w:val="646569"/>
          <w:sz w:val="20"/>
          <w:szCs w:val="20"/>
        </w:rPr>
        <w:fldChar w:fldCharType="separate"/>
      </w:r>
      <w:r>
        <w:rPr>
          <w:rStyle w:val="Hyperlink"/>
          <w:rFonts w:ascii="Arial" w:hAnsi="Arial" w:cs="Arial"/>
          <w:color w:val="00A0DF"/>
          <w:sz w:val="20"/>
          <w:szCs w:val="20"/>
        </w:rPr>
        <w:t>Module 6: Meeting Performance and Reliability Goals</w:t>
      </w:r>
    </w:p>
    <w:p w14:paraId="374E4030" w14:textId="77777777" w:rsidR="006D6866" w:rsidRDefault="006D6866" w:rsidP="006D6866">
      <w:pPr>
        <w:shd w:val="clear" w:color="auto" w:fill="F0F0F0"/>
        <w:rPr>
          <w:rFonts w:ascii="Arial" w:hAnsi="Arial" w:cs="Arial"/>
          <w:color w:val="646569"/>
          <w:sz w:val="20"/>
          <w:szCs w:val="20"/>
        </w:rPr>
      </w:pPr>
      <w:r>
        <w:rPr>
          <w:rFonts w:ascii="Arial" w:hAnsi="Arial" w:cs="Arial"/>
          <w:color w:val="646569"/>
          <w:sz w:val="20"/>
          <w:szCs w:val="20"/>
        </w:rPr>
        <w:fldChar w:fldCharType="end"/>
      </w:r>
    </w:p>
    <w:p w14:paraId="50014415" w14:textId="77777777" w:rsidR="006D6866" w:rsidRDefault="006D6866" w:rsidP="000B000E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Distinguish between Mule application performance tuning and scaling goals, options, and solution architectures</w:t>
      </w:r>
    </w:p>
    <w:p w14:paraId="5B9DC0E1" w14:textId="77777777" w:rsidR="006D6866" w:rsidRDefault="006D6866" w:rsidP="000B000E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 xml:space="preserve">Deploy the same Mule application to multiple </w:t>
      </w:r>
      <w:proofErr w:type="spellStart"/>
      <w:r>
        <w:rPr>
          <w:rFonts w:ascii="Arial" w:hAnsi="Arial" w:cs="Arial"/>
          <w:color w:val="646569"/>
          <w:sz w:val="23"/>
          <w:szCs w:val="23"/>
        </w:rPr>
        <w:t>CloudHub</w:t>
      </w:r>
      <w:proofErr w:type="spellEnd"/>
      <w:r>
        <w:rPr>
          <w:rFonts w:ascii="Arial" w:hAnsi="Arial" w:cs="Arial"/>
          <w:color w:val="646569"/>
          <w:sz w:val="23"/>
          <w:szCs w:val="23"/>
        </w:rPr>
        <w:t xml:space="preserve"> workers</w:t>
      </w:r>
    </w:p>
    <w:p w14:paraId="4DFD5D1E" w14:textId="6436AB3D" w:rsidR="006D6866" w:rsidRDefault="006D6866" w:rsidP="000B000E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 xml:space="preserve">Test load balancing and failover behavior of a Mule application deployed to multiple </w:t>
      </w:r>
      <w:proofErr w:type="spellStart"/>
      <w:r>
        <w:rPr>
          <w:rFonts w:ascii="Arial" w:hAnsi="Arial" w:cs="Arial"/>
          <w:color w:val="646569"/>
          <w:sz w:val="23"/>
          <w:szCs w:val="23"/>
        </w:rPr>
        <w:t>CloudHub</w:t>
      </w:r>
      <w:proofErr w:type="spellEnd"/>
      <w:r>
        <w:rPr>
          <w:rFonts w:ascii="Arial" w:hAnsi="Arial" w:cs="Arial"/>
          <w:color w:val="646569"/>
          <w:sz w:val="23"/>
          <w:szCs w:val="23"/>
        </w:rPr>
        <w:t xml:space="preserve"> workers</w:t>
      </w:r>
    </w:p>
    <w:p w14:paraId="20542D43" w14:textId="77777777" w:rsidR="00DA1D23" w:rsidRDefault="00DA1D23" w:rsidP="00DA1D23">
      <w:pPr>
        <w:shd w:val="clear" w:color="auto" w:fill="FFFFFF"/>
        <w:spacing w:line="360" w:lineRule="atLeast"/>
        <w:rPr>
          <w:rFonts w:ascii="Arial" w:hAnsi="Arial" w:cs="Arial"/>
          <w:color w:val="646569"/>
          <w:sz w:val="23"/>
          <w:szCs w:val="23"/>
        </w:rPr>
      </w:pPr>
    </w:p>
    <w:p w14:paraId="2EBB913E" w14:textId="02D944F2" w:rsidR="006D6866" w:rsidRPr="00DA1D23" w:rsidRDefault="006D6866" w:rsidP="00DA1D23">
      <w:pPr>
        <w:shd w:val="clear" w:color="auto" w:fill="F0F0F0"/>
        <w:rPr>
          <w:color w:val="00A0DF"/>
          <w:sz w:val="20"/>
          <w:szCs w:val="20"/>
        </w:rPr>
      </w:pPr>
      <w:r>
        <w:rPr>
          <w:rFonts w:ascii="Arial" w:hAnsi="Arial" w:cs="Arial"/>
          <w:color w:val="646569"/>
          <w:sz w:val="20"/>
          <w:szCs w:val="20"/>
        </w:rPr>
        <w:fldChar w:fldCharType="begin"/>
      </w:r>
      <w:r>
        <w:rPr>
          <w:rFonts w:ascii="Arial" w:hAnsi="Arial" w:cs="Arial"/>
          <w:color w:val="646569"/>
          <w:sz w:val="20"/>
          <w:szCs w:val="20"/>
        </w:rPr>
        <w:instrText xml:space="preserve"> HYPERLINK "https://training.mulesoft.com/instructor-led-training/apops-cloud" \l "collapseSeven" </w:instrText>
      </w:r>
      <w:r>
        <w:rPr>
          <w:rFonts w:ascii="Arial" w:hAnsi="Arial" w:cs="Arial"/>
          <w:color w:val="646569"/>
          <w:sz w:val="20"/>
          <w:szCs w:val="20"/>
        </w:rPr>
        <w:fldChar w:fldCharType="separate"/>
      </w:r>
      <w:r>
        <w:rPr>
          <w:rStyle w:val="Hyperlink"/>
          <w:rFonts w:ascii="Arial" w:hAnsi="Arial" w:cs="Arial"/>
          <w:color w:val="00A0DF"/>
          <w:sz w:val="20"/>
          <w:szCs w:val="20"/>
        </w:rPr>
        <w:t xml:space="preserve">Module 7: Managing </w:t>
      </w:r>
      <w:proofErr w:type="spellStart"/>
      <w:r>
        <w:rPr>
          <w:rStyle w:val="Hyperlink"/>
          <w:rFonts w:ascii="Arial" w:hAnsi="Arial" w:cs="Arial"/>
          <w:color w:val="00A0DF"/>
          <w:sz w:val="20"/>
          <w:szCs w:val="20"/>
        </w:rPr>
        <w:t>CloudHub</w:t>
      </w:r>
      <w:proofErr w:type="spellEnd"/>
      <w:r>
        <w:rPr>
          <w:rStyle w:val="Hyperlink"/>
          <w:rFonts w:ascii="Arial" w:hAnsi="Arial" w:cs="Arial"/>
          <w:color w:val="00A0DF"/>
          <w:sz w:val="20"/>
          <w:szCs w:val="20"/>
        </w:rPr>
        <w:t xml:space="preserve"> Infrastructure</w:t>
      </w:r>
    </w:p>
    <w:p w14:paraId="6CBFB2B7" w14:textId="77777777" w:rsidR="006D6866" w:rsidRDefault="006D6866" w:rsidP="006D6866">
      <w:pPr>
        <w:shd w:val="clear" w:color="auto" w:fill="F0F0F0"/>
        <w:rPr>
          <w:rFonts w:ascii="Arial" w:hAnsi="Arial" w:cs="Arial"/>
          <w:color w:val="646569"/>
          <w:sz w:val="20"/>
          <w:szCs w:val="20"/>
        </w:rPr>
      </w:pPr>
      <w:r>
        <w:rPr>
          <w:rFonts w:ascii="Arial" w:hAnsi="Arial" w:cs="Arial"/>
          <w:color w:val="646569"/>
          <w:sz w:val="20"/>
          <w:szCs w:val="20"/>
        </w:rPr>
        <w:fldChar w:fldCharType="end"/>
      </w:r>
    </w:p>
    <w:p w14:paraId="1138035B" w14:textId="77777777" w:rsidR="006D6866" w:rsidRDefault="006D6866" w:rsidP="000B000E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 xml:space="preserve">Configure virtual private clouds (VPCs) for </w:t>
      </w:r>
      <w:proofErr w:type="spellStart"/>
      <w:r>
        <w:rPr>
          <w:rFonts w:ascii="Arial" w:hAnsi="Arial" w:cs="Arial"/>
          <w:color w:val="646569"/>
          <w:sz w:val="23"/>
          <w:szCs w:val="23"/>
        </w:rPr>
        <w:t>CloudHub</w:t>
      </w:r>
      <w:proofErr w:type="spellEnd"/>
      <w:r>
        <w:rPr>
          <w:rFonts w:ascii="Arial" w:hAnsi="Arial" w:cs="Arial"/>
          <w:color w:val="646569"/>
          <w:sz w:val="23"/>
          <w:szCs w:val="23"/>
        </w:rPr>
        <w:t xml:space="preserve"> regions</w:t>
      </w:r>
    </w:p>
    <w:p w14:paraId="2CE56AB0" w14:textId="77777777" w:rsidR="006D6866" w:rsidRDefault="006D6866" w:rsidP="000B000E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Deploy Mule applications into a VPC</w:t>
      </w:r>
    </w:p>
    <w:p w14:paraId="783AB75A" w14:textId="77777777" w:rsidR="006D6866" w:rsidRDefault="006D6866" w:rsidP="000B000E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Configure firewall rules in a VPC to allow private communication between Mule applications</w:t>
      </w:r>
    </w:p>
    <w:p w14:paraId="7F98FA97" w14:textId="50DB3D83" w:rsidR="006D6866" w:rsidRDefault="006D6866" w:rsidP="000B000E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Identify how dedicated load balancers are used with VPCs</w:t>
      </w:r>
    </w:p>
    <w:p w14:paraId="05D39BBE" w14:textId="77777777" w:rsidR="006D6866" w:rsidRDefault="006D6866" w:rsidP="006D6866">
      <w:pPr>
        <w:shd w:val="clear" w:color="auto" w:fill="FFFFFF"/>
        <w:spacing w:line="360" w:lineRule="atLeast"/>
        <w:rPr>
          <w:rFonts w:ascii="Arial" w:hAnsi="Arial" w:cs="Arial"/>
          <w:color w:val="646569"/>
          <w:sz w:val="23"/>
          <w:szCs w:val="23"/>
        </w:rPr>
      </w:pPr>
    </w:p>
    <w:p w14:paraId="6877C278" w14:textId="6F6D5824" w:rsidR="006D6866" w:rsidRPr="006D6866" w:rsidRDefault="006D6866" w:rsidP="006D6866">
      <w:pPr>
        <w:shd w:val="clear" w:color="auto" w:fill="F0F0F0"/>
        <w:rPr>
          <w:color w:val="00A0DF"/>
          <w:sz w:val="20"/>
          <w:szCs w:val="20"/>
        </w:rPr>
      </w:pPr>
      <w:r>
        <w:rPr>
          <w:rFonts w:ascii="Arial" w:hAnsi="Arial" w:cs="Arial"/>
          <w:color w:val="646569"/>
          <w:sz w:val="20"/>
          <w:szCs w:val="20"/>
        </w:rPr>
        <w:fldChar w:fldCharType="begin"/>
      </w:r>
      <w:r>
        <w:rPr>
          <w:rFonts w:ascii="Arial" w:hAnsi="Arial" w:cs="Arial"/>
          <w:color w:val="646569"/>
          <w:sz w:val="20"/>
          <w:szCs w:val="20"/>
        </w:rPr>
        <w:instrText xml:space="preserve"> HYPERLINK "https://training.mulesoft.com/instructor-led-training/apops-cloud" \l "collapseEight" </w:instrText>
      </w:r>
      <w:r>
        <w:rPr>
          <w:rFonts w:ascii="Arial" w:hAnsi="Arial" w:cs="Arial"/>
          <w:color w:val="646569"/>
          <w:sz w:val="20"/>
          <w:szCs w:val="20"/>
        </w:rPr>
        <w:fldChar w:fldCharType="separate"/>
      </w:r>
      <w:r>
        <w:rPr>
          <w:rStyle w:val="Hyperlink"/>
          <w:rFonts w:ascii="Arial" w:hAnsi="Arial" w:cs="Arial"/>
          <w:color w:val="00A0DF"/>
          <w:sz w:val="20"/>
          <w:szCs w:val="20"/>
        </w:rPr>
        <w:t>Module 8: Automating Administration Tasks</w:t>
      </w:r>
    </w:p>
    <w:p w14:paraId="556C5427" w14:textId="77777777" w:rsidR="006D6866" w:rsidRDefault="006D6866" w:rsidP="006D6866">
      <w:pPr>
        <w:shd w:val="clear" w:color="auto" w:fill="F0F0F0"/>
        <w:rPr>
          <w:rFonts w:ascii="Arial" w:hAnsi="Arial" w:cs="Arial"/>
          <w:color w:val="646569"/>
          <w:sz w:val="20"/>
          <w:szCs w:val="20"/>
        </w:rPr>
      </w:pPr>
      <w:r>
        <w:rPr>
          <w:rFonts w:ascii="Arial" w:hAnsi="Arial" w:cs="Arial"/>
          <w:color w:val="646569"/>
          <w:sz w:val="20"/>
          <w:szCs w:val="20"/>
        </w:rPr>
        <w:fldChar w:fldCharType="end"/>
      </w:r>
    </w:p>
    <w:p w14:paraId="37E53ED9" w14:textId="77777777" w:rsidR="006D6866" w:rsidRDefault="006D6866" w:rsidP="000B000E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 xml:space="preserve">Automate admin tasks with the </w:t>
      </w:r>
      <w:proofErr w:type="spellStart"/>
      <w:r>
        <w:rPr>
          <w:rFonts w:ascii="Arial" w:hAnsi="Arial" w:cs="Arial"/>
          <w:color w:val="646569"/>
          <w:sz w:val="23"/>
          <w:szCs w:val="23"/>
        </w:rPr>
        <w:t>Anypoint</w:t>
      </w:r>
      <w:proofErr w:type="spellEnd"/>
      <w:r>
        <w:rPr>
          <w:rFonts w:ascii="Arial" w:hAnsi="Arial" w:cs="Arial"/>
          <w:color w:val="646569"/>
          <w:sz w:val="23"/>
          <w:szCs w:val="23"/>
        </w:rPr>
        <w:t xml:space="preserve"> CLI tool</w:t>
      </w:r>
    </w:p>
    <w:p w14:paraId="70A8ED23" w14:textId="77777777" w:rsidR="006D6866" w:rsidRDefault="006D6866" w:rsidP="000B000E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 xml:space="preserve">Automate admin tasks with </w:t>
      </w:r>
      <w:proofErr w:type="spellStart"/>
      <w:r>
        <w:rPr>
          <w:rFonts w:ascii="Arial" w:hAnsi="Arial" w:cs="Arial"/>
          <w:color w:val="646569"/>
          <w:sz w:val="23"/>
          <w:szCs w:val="23"/>
        </w:rPr>
        <w:t>Anypoint</w:t>
      </w:r>
      <w:proofErr w:type="spellEnd"/>
      <w:r>
        <w:rPr>
          <w:rFonts w:ascii="Arial" w:hAnsi="Arial" w:cs="Arial"/>
          <w:color w:val="646569"/>
          <w:sz w:val="23"/>
          <w:szCs w:val="23"/>
        </w:rPr>
        <w:t xml:space="preserve"> Platform REST APIs</w:t>
      </w:r>
    </w:p>
    <w:p w14:paraId="2298AF62" w14:textId="7A5B3307" w:rsidR="00043D46" w:rsidRDefault="00043D46" w:rsidP="00901DC3">
      <w:pPr>
        <w:rPr>
          <w:b/>
        </w:rPr>
      </w:pPr>
    </w:p>
    <w:p w14:paraId="17C18EE1" w14:textId="7793009D" w:rsidR="00E02B40" w:rsidRDefault="00E02B40" w:rsidP="00901DC3">
      <w:pPr>
        <w:rPr>
          <w:b/>
        </w:rPr>
      </w:pPr>
    </w:p>
    <w:p w14:paraId="5D8B6DAF" w14:textId="48FBCD15" w:rsidR="00E02B40" w:rsidRDefault="00E02B40" w:rsidP="00901DC3">
      <w:pPr>
        <w:rPr>
          <w:b/>
        </w:rPr>
      </w:pPr>
    </w:p>
    <w:p w14:paraId="0A372F53" w14:textId="77777777" w:rsidR="005B1777" w:rsidRDefault="005B1777" w:rsidP="005B1777">
      <w:pPr>
        <w:pStyle w:val="Heading1"/>
      </w:pPr>
      <w:bookmarkStart w:id="6" w:name="_Toc5827902"/>
      <w:r>
        <w:t>Course:</w:t>
      </w:r>
      <w:bookmarkEnd w:id="6"/>
    </w:p>
    <w:p w14:paraId="021F4611" w14:textId="7E744D19" w:rsidR="005B1777" w:rsidRDefault="005B1777" w:rsidP="005B1777">
      <w:pPr>
        <w:pStyle w:val="Heading2"/>
      </w:pPr>
      <w:bookmarkStart w:id="7" w:name="_Toc5827903"/>
      <w:proofErr w:type="spellStart"/>
      <w:r w:rsidRPr="008340E3">
        <w:t>Anypoint</w:t>
      </w:r>
      <w:proofErr w:type="spellEnd"/>
      <w:r w:rsidRPr="008340E3">
        <w:t xml:space="preserve"> Platform Operations: </w:t>
      </w:r>
      <w:r w:rsidR="001925F2" w:rsidRPr="001925F2">
        <w:t>Customer-Hosted Runtimes</w:t>
      </w:r>
      <w:bookmarkEnd w:id="7"/>
    </w:p>
    <w:p w14:paraId="04CFB586" w14:textId="77777777" w:rsidR="005B1777" w:rsidRDefault="005B1777" w:rsidP="005B1777"/>
    <w:p w14:paraId="2F7383C4" w14:textId="77777777" w:rsidR="005B1777" w:rsidRPr="00B04893" w:rsidRDefault="005B1777" w:rsidP="005B1777">
      <w:pPr>
        <w:pStyle w:val="NoSpacing"/>
        <w:rPr>
          <w:b/>
        </w:rPr>
      </w:pPr>
      <w:r w:rsidRPr="00B04893">
        <w:rPr>
          <w:b/>
        </w:rPr>
        <w:t>Duration</w:t>
      </w:r>
    </w:p>
    <w:p w14:paraId="7D92B581" w14:textId="77777777" w:rsidR="005B1777" w:rsidRPr="00AC1849" w:rsidRDefault="005B1777" w:rsidP="005B1777">
      <w:pPr>
        <w:pStyle w:val="NoSpacing"/>
        <w:ind w:firstLine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4</w:t>
      </w:r>
      <w:r w:rsidRPr="00AC1849">
        <w:rPr>
          <w:rFonts w:ascii="Arial" w:hAnsi="Arial" w:cs="Arial"/>
          <w:color w:val="646569"/>
          <w:sz w:val="23"/>
          <w:szCs w:val="23"/>
        </w:rPr>
        <w:t xml:space="preserve"> days in-person or online</w:t>
      </w:r>
    </w:p>
    <w:p w14:paraId="004A197B" w14:textId="77777777" w:rsidR="005B1777" w:rsidRDefault="005B1777" w:rsidP="005B1777">
      <w:pPr>
        <w:pStyle w:val="NoSpacing"/>
      </w:pPr>
    </w:p>
    <w:p w14:paraId="35C02614" w14:textId="77777777" w:rsidR="005B1777" w:rsidRPr="00B04893" w:rsidRDefault="005B1777" w:rsidP="005B1777">
      <w:pPr>
        <w:pStyle w:val="NoSpacing"/>
        <w:rPr>
          <w:b/>
        </w:rPr>
      </w:pPr>
      <w:r w:rsidRPr="00B04893">
        <w:rPr>
          <w:b/>
        </w:rPr>
        <w:t>Objectives</w:t>
      </w:r>
    </w:p>
    <w:p w14:paraId="27818F0E" w14:textId="77777777" w:rsidR="005B1777" w:rsidRPr="00DD3E03" w:rsidRDefault="005B1777" w:rsidP="005B1777">
      <w:pPr>
        <w:pStyle w:val="NoSpacing"/>
      </w:pPr>
      <w:r w:rsidRPr="00DD3E03">
        <w:t>At the end of this course, students should be able to:</w:t>
      </w:r>
    </w:p>
    <w:p w14:paraId="4BFEACAE" w14:textId="77777777" w:rsidR="00D50172" w:rsidRPr="00D50172" w:rsidRDefault="00D50172" w:rsidP="00BD7064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 w:rsidRPr="00D50172">
        <w:rPr>
          <w:rFonts w:ascii="Arial" w:hAnsi="Arial" w:cs="Arial"/>
          <w:color w:val="646569"/>
          <w:sz w:val="23"/>
          <w:szCs w:val="23"/>
        </w:rPr>
        <w:t>Describe the Mule runtime architecture.</w:t>
      </w:r>
    </w:p>
    <w:p w14:paraId="04335B31" w14:textId="77777777" w:rsidR="00D50172" w:rsidRPr="00D50172" w:rsidRDefault="00D50172" w:rsidP="00BD7064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 w:rsidRPr="00D50172">
        <w:rPr>
          <w:rFonts w:ascii="Arial" w:hAnsi="Arial" w:cs="Arial"/>
          <w:color w:val="646569"/>
          <w:sz w:val="23"/>
          <w:szCs w:val="23"/>
        </w:rPr>
        <w:t>Install, configure, run, tune, and scale Mule runtimes.</w:t>
      </w:r>
    </w:p>
    <w:p w14:paraId="413E2152" w14:textId="77777777" w:rsidR="00D50172" w:rsidRPr="00D50172" w:rsidRDefault="00D50172" w:rsidP="00BD7064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 w:rsidRPr="00D50172">
        <w:rPr>
          <w:rFonts w:ascii="Arial" w:hAnsi="Arial" w:cs="Arial"/>
          <w:color w:val="646569"/>
          <w:sz w:val="23"/>
          <w:szCs w:val="23"/>
        </w:rPr>
        <w:t>Deploy Mule applications to Mule runtimes.</w:t>
      </w:r>
    </w:p>
    <w:p w14:paraId="07911B50" w14:textId="77777777" w:rsidR="00D50172" w:rsidRPr="00D50172" w:rsidRDefault="00D50172" w:rsidP="00BD7064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 w:rsidRPr="00D50172">
        <w:rPr>
          <w:rFonts w:ascii="Arial" w:hAnsi="Arial" w:cs="Arial"/>
          <w:color w:val="646569"/>
          <w:sz w:val="23"/>
          <w:szCs w:val="23"/>
        </w:rPr>
        <w:t xml:space="preserve">Use </w:t>
      </w:r>
      <w:proofErr w:type="spellStart"/>
      <w:r w:rsidRPr="00D50172">
        <w:rPr>
          <w:rFonts w:ascii="Arial" w:hAnsi="Arial" w:cs="Arial"/>
          <w:color w:val="646569"/>
          <w:sz w:val="23"/>
          <w:szCs w:val="23"/>
        </w:rPr>
        <w:t>Anypoint</w:t>
      </w:r>
      <w:proofErr w:type="spellEnd"/>
      <w:r w:rsidRPr="00D50172">
        <w:rPr>
          <w:rFonts w:ascii="Arial" w:hAnsi="Arial" w:cs="Arial"/>
          <w:color w:val="646569"/>
          <w:sz w:val="23"/>
          <w:szCs w:val="23"/>
        </w:rPr>
        <w:t xml:space="preserve"> Runtime Manager to manage, monitor, and analyze Mule runtimes and Mule applications.</w:t>
      </w:r>
    </w:p>
    <w:p w14:paraId="64D17B57" w14:textId="77777777" w:rsidR="00D50172" w:rsidRPr="00D50172" w:rsidRDefault="00D50172" w:rsidP="00BD7064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 w:rsidRPr="00D50172">
        <w:rPr>
          <w:rFonts w:ascii="Arial" w:hAnsi="Arial" w:cs="Arial"/>
          <w:color w:val="646569"/>
          <w:sz w:val="23"/>
          <w:szCs w:val="23"/>
        </w:rPr>
        <w:lastRenderedPageBreak/>
        <w:t>Scale and tune Mule runtimes and Mule applications.</w:t>
      </w:r>
    </w:p>
    <w:p w14:paraId="5375AA0C" w14:textId="77777777" w:rsidR="00D50172" w:rsidRPr="00D50172" w:rsidRDefault="00D50172" w:rsidP="00BD7064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 w:rsidRPr="00D50172">
        <w:rPr>
          <w:rFonts w:ascii="Arial" w:hAnsi="Arial" w:cs="Arial"/>
          <w:color w:val="646569"/>
          <w:sz w:val="23"/>
          <w:szCs w:val="23"/>
        </w:rPr>
        <w:t>Automate administration tasks.</w:t>
      </w:r>
    </w:p>
    <w:p w14:paraId="2DD7B23A" w14:textId="77777777" w:rsidR="005B1777" w:rsidRDefault="005B1777" w:rsidP="005B1777">
      <w:pPr>
        <w:shd w:val="clear" w:color="auto" w:fill="FFFFFF"/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</w:p>
    <w:p w14:paraId="46DD35F5" w14:textId="77777777" w:rsidR="005B1777" w:rsidRDefault="005B1777" w:rsidP="005B1777">
      <w:pPr>
        <w:shd w:val="clear" w:color="auto" w:fill="FFFFFF"/>
        <w:spacing w:line="360" w:lineRule="atLeast"/>
        <w:rPr>
          <w:rFonts w:ascii="Arial" w:hAnsi="Arial" w:cs="Arial"/>
          <w:color w:val="646569"/>
          <w:sz w:val="23"/>
          <w:szCs w:val="23"/>
        </w:rPr>
      </w:pPr>
    </w:p>
    <w:p w14:paraId="2F6BDE82" w14:textId="77777777" w:rsidR="005B1777" w:rsidRPr="00340B61" w:rsidRDefault="005B1777" w:rsidP="005B1777">
      <w:pPr>
        <w:pStyle w:val="NoSpacing"/>
        <w:rPr>
          <w:b/>
        </w:rPr>
      </w:pPr>
      <w:r w:rsidRPr="00340B61">
        <w:rPr>
          <w:b/>
        </w:rPr>
        <w:t>Prerequisites</w:t>
      </w:r>
    </w:p>
    <w:p w14:paraId="5843E749" w14:textId="77777777" w:rsidR="005B1777" w:rsidRPr="002C16CA" w:rsidRDefault="005B1777" w:rsidP="005B1777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 w:rsidRPr="002C16CA">
        <w:rPr>
          <w:rFonts w:ascii="Arial" w:hAnsi="Arial" w:cs="Arial"/>
          <w:color w:val="646569"/>
          <w:sz w:val="23"/>
          <w:szCs w:val="23"/>
        </w:rPr>
        <w:t>A knowledge of system administration and server commands</w:t>
      </w:r>
    </w:p>
    <w:p w14:paraId="400CAEFD" w14:textId="77777777" w:rsidR="005B1777" w:rsidRPr="002C16CA" w:rsidRDefault="005B1777" w:rsidP="005B1777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 w:rsidRPr="002C16CA">
        <w:rPr>
          <w:rFonts w:ascii="Arial" w:hAnsi="Arial" w:cs="Arial"/>
          <w:color w:val="646569"/>
          <w:sz w:val="23"/>
          <w:szCs w:val="23"/>
        </w:rPr>
        <w:t>A basic understanding of data formats such as XML, CSV, and JSON</w:t>
      </w:r>
    </w:p>
    <w:p w14:paraId="41A20716" w14:textId="77777777" w:rsidR="005B1777" w:rsidRPr="002C16CA" w:rsidRDefault="005B1777" w:rsidP="005B1777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 w:rsidRPr="002C16CA">
        <w:rPr>
          <w:rFonts w:ascii="Arial" w:hAnsi="Arial" w:cs="Arial"/>
          <w:color w:val="646569"/>
          <w:sz w:val="23"/>
          <w:szCs w:val="23"/>
        </w:rPr>
        <w:t>A basic understanding of typical integration technologies such as HTTP, JMS, JDBC, REST, and SOAP</w:t>
      </w:r>
    </w:p>
    <w:p w14:paraId="7FF6B566" w14:textId="77777777" w:rsidR="005B1777" w:rsidRDefault="005B1777" w:rsidP="005B1777">
      <w:pPr>
        <w:shd w:val="clear" w:color="auto" w:fill="FFFFFF"/>
        <w:spacing w:line="360" w:lineRule="atLeast"/>
        <w:rPr>
          <w:rFonts w:ascii="Arial" w:hAnsi="Arial" w:cs="Arial"/>
          <w:color w:val="646569"/>
          <w:sz w:val="23"/>
          <w:szCs w:val="23"/>
        </w:rPr>
      </w:pPr>
    </w:p>
    <w:p w14:paraId="369A052A" w14:textId="77777777" w:rsidR="005B1777" w:rsidRPr="00B3641F" w:rsidRDefault="005B1777" w:rsidP="005B1777">
      <w:pPr>
        <w:pStyle w:val="NoSpacing"/>
        <w:rPr>
          <w:b/>
        </w:rPr>
      </w:pPr>
      <w:r w:rsidRPr="00B3641F">
        <w:rPr>
          <w:b/>
        </w:rPr>
        <w:t>Setup Requirements</w:t>
      </w:r>
    </w:p>
    <w:p w14:paraId="5B3747D9" w14:textId="77777777" w:rsidR="009F455B" w:rsidRDefault="009F455B" w:rsidP="009F455B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A computer with:</w:t>
      </w:r>
    </w:p>
    <w:p w14:paraId="72CC3B93" w14:textId="77777777" w:rsidR="009F455B" w:rsidRDefault="009F455B" w:rsidP="005F403A">
      <w:pPr>
        <w:numPr>
          <w:ilvl w:val="1"/>
          <w:numId w:val="1"/>
        </w:numPr>
        <w:shd w:val="clear" w:color="auto" w:fill="FFFFFF"/>
        <w:spacing w:line="360" w:lineRule="atLeast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At least 4GB available RAM, 2GHz CPU, and 4GB available storage</w:t>
      </w:r>
    </w:p>
    <w:p w14:paraId="20167E40" w14:textId="77777777" w:rsidR="009F455B" w:rsidRDefault="009F455B" w:rsidP="005F403A">
      <w:pPr>
        <w:numPr>
          <w:ilvl w:val="1"/>
          <w:numId w:val="1"/>
        </w:numPr>
        <w:shd w:val="clear" w:color="auto" w:fill="FFFFFF"/>
        <w:spacing w:line="360" w:lineRule="atLeast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A minimum screen resolution of 1024x768</w:t>
      </w:r>
    </w:p>
    <w:p w14:paraId="19F61CDE" w14:textId="77777777" w:rsidR="009F455B" w:rsidRDefault="009F455B" w:rsidP="005F403A">
      <w:pPr>
        <w:numPr>
          <w:ilvl w:val="1"/>
          <w:numId w:val="1"/>
        </w:numPr>
        <w:shd w:val="clear" w:color="auto" w:fill="FFFFFF"/>
        <w:spacing w:line="360" w:lineRule="atLeast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The latest version of Firefox or Chrome or Internet Explorer 10 or newer</w:t>
      </w:r>
    </w:p>
    <w:p w14:paraId="11BE2C4B" w14:textId="77777777" w:rsidR="009F455B" w:rsidRDefault="009F455B" w:rsidP="009F455B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Unrestricted internet access to port 80 (with &gt; 5Mbps download and &gt; 2Mbps upload)</w:t>
      </w:r>
    </w:p>
    <w:p w14:paraId="47B60333" w14:textId="77777777" w:rsidR="009F455B" w:rsidRDefault="009F455B" w:rsidP="009F455B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Unrestricted WebSocket access (ws:// and wss://) to ports 80 and 433</w:t>
      </w:r>
    </w:p>
    <w:p w14:paraId="2CA5A015" w14:textId="77777777" w:rsidR="009F455B" w:rsidRDefault="009F455B" w:rsidP="009F455B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hyperlink r:id="rId11" w:history="1">
        <w:r w:rsidRPr="009F455B">
          <w:rPr>
            <w:color w:val="646569"/>
          </w:rPr>
          <w:t>JRE or JDK 1.8</w:t>
        </w:r>
      </w:hyperlink>
    </w:p>
    <w:p w14:paraId="68FB1653" w14:textId="77777777" w:rsidR="009F455B" w:rsidRDefault="009F455B" w:rsidP="009F455B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hyperlink r:id="rId12" w:history="1">
        <w:r w:rsidRPr="009F455B">
          <w:rPr>
            <w:color w:val="646569"/>
          </w:rPr>
          <w:t>Mule 4.1</w:t>
        </w:r>
      </w:hyperlink>
      <w:r>
        <w:rPr>
          <w:rFonts w:ascii="Arial" w:hAnsi="Arial" w:cs="Arial"/>
          <w:color w:val="646569"/>
          <w:sz w:val="23"/>
          <w:szCs w:val="23"/>
        </w:rPr>
        <w:t> or </w:t>
      </w:r>
      <w:hyperlink r:id="rId13" w:history="1">
        <w:r w:rsidRPr="009F455B">
          <w:rPr>
            <w:color w:val="646569"/>
          </w:rPr>
          <w:t>Mule 3.9</w:t>
        </w:r>
      </w:hyperlink>
      <w:r>
        <w:rPr>
          <w:rFonts w:ascii="Arial" w:hAnsi="Arial" w:cs="Arial"/>
          <w:color w:val="646569"/>
          <w:sz w:val="23"/>
          <w:szCs w:val="23"/>
        </w:rPr>
        <w:t> runtime</w:t>
      </w:r>
    </w:p>
    <w:p w14:paraId="0394600C" w14:textId="77777777" w:rsidR="009F455B" w:rsidRDefault="009F455B" w:rsidP="009F455B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hyperlink r:id="rId14" w:history="1">
        <w:proofErr w:type="spellStart"/>
        <w:r w:rsidRPr="009F455B">
          <w:rPr>
            <w:color w:val="646569"/>
          </w:rPr>
          <w:t>Anypoint</w:t>
        </w:r>
        <w:proofErr w:type="spellEnd"/>
        <w:r w:rsidRPr="009F455B">
          <w:rPr>
            <w:color w:val="646569"/>
          </w:rPr>
          <w:t xml:space="preserve"> Platform CLI</w:t>
        </w:r>
      </w:hyperlink>
      <w:r>
        <w:rPr>
          <w:rFonts w:ascii="Arial" w:hAnsi="Arial" w:cs="Arial"/>
          <w:color w:val="646569"/>
          <w:sz w:val="23"/>
          <w:szCs w:val="23"/>
        </w:rPr>
        <w:t> tool</w:t>
      </w:r>
    </w:p>
    <w:p w14:paraId="6E35636E" w14:textId="77777777" w:rsidR="009F455B" w:rsidRDefault="009F455B" w:rsidP="009F455B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hyperlink r:id="rId15" w:history="1">
        <w:r w:rsidRPr="009F455B">
          <w:rPr>
            <w:color w:val="646569"/>
          </w:rPr>
          <w:t>Advanced REST Client</w:t>
        </w:r>
      </w:hyperlink>
      <w:r>
        <w:rPr>
          <w:rFonts w:ascii="Arial" w:hAnsi="Arial" w:cs="Arial"/>
          <w:color w:val="646569"/>
          <w:sz w:val="23"/>
          <w:szCs w:val="23"/>
        </w:rPr>
        <w:t> (or some other REST client application)</w:t>
      </w:r>
    </w:p>
    <w:p w14:paraId="11346036" w14:textId="77777777" w:rsidR="009F455B" w:rsidRDefault="009F455B" w:rsidP="009F455B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(Optional) </w:t>
      </w:r>
      <w:hyperlink r:id="rId16" w:history="1">
        <w:r w:rsidRPr="009F455B">
          <w:rPr>
            <w:color w:val="646569"/>
          </w:rPr>
          <w:t>Cygwin utilities for Windows</w:t>
        </w:r>
      </w:hyperlink>
    </w:p>
    <w:p w14:paraId="215BA4CD" w14:textId="77777777" w:rsidR="009F455B" w:rsidRDefault="009F455B" w:rsidP="009F455B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(Optional) </w:t>
      </w:r>
      <w:hyperlink r:id="rId17" w:history="1">
        <w:r w:rsidRPr="009F455B">
          <w:rPr>
            <w:color w:val="646569"/>
          </w:rPr>
          <w:t>Microsoft Process Explorer for Windows</w:t>
        </w:r>
      </w:hyperlink>
    </w:p>
    <w:p w14:paraId="1BA83435" w14:textId="77777777" w:rsidR="005B1777" w:rsidRDefault="005B1777" w:rsidP="005B1777">
      <w:pPr>
        <w:shd w:val="clear" w:color="auto" w:fill="FFFFFF"/>
        <w:spacing w:line="360" w:lineRule="atLeast"/>
        <w:rPr>
          <w:rFonts w:ascii="Arial" w:hAnsi="Arial" w:cs="Arial"/>
          <w:color w:val="646569"/>
          <w:sz w:val="23"/>
          <w:szCs w:val="23"/>
        </w:rPr>
      </w:pPr>
    </w:p>
    <w:p w14:paraId="7EF777CA" w14:textId="3F581E38" w:rsidR="00E02B40" w:rsidRDefault="005B1777" w:rsidP="00901DC3">
      <w:pPr>
        <w:rPr>
          <w:b/>
        </w:rPr>
      </w:pPr>
      <w:r w:rsidRPr="00AC27A7">
        <w:rPr>
          <w:b/>
        </w:rPr>
        <w:t>Outline</w:t>
      </w:r>
    </w:p>
    <w:p w14:paraId="10366BC7" w14:textId="6C53AE63" w:rsidR="001C25E9" w:rsidRDefault="001C25E9" w:rsidP="001C25E9">
      <w:pPr>
        <w:pStyle w:val="Heading4"/>
        <w:shd w:val="clear" w:color="auto" w:fill="FFFFFF"/>
        <w:spacing w:before="225" w:line="330" w:lineRule="atLeast"/>
        <w:rPr>
          <w:rFonts w:ascii="DINPro" w:hAnsi="DINPro"/>
          <w:b/>
          <w:bCs/>
          <w:color w:val="646569"/>
          <w:sz w:val="27"/>
          <w:szCs w:val="27"/>
        </w:rPr>
      </w:pPr>
      <w:r>
        <w:rPr>
          <w:rFonts w:ascii="DINPro" w:hAnsi="DINPro"/>
          <w:b/>
          <w:bCs/>
          <w:color w:val="646569"/>
          <w:sz w:val="27"/>
          <w:szCs w:val="27"/>
        </w:rPr>
        <w:t>PART 1: Administering Mule Runtimes and Mule Applications</w:t>
      </w:r>
    </w:p>
    <w:p w14:paraId="615600C7" w14:textId="77777777" w:rsidR="008E0D28" w:rsidRPr="008E0D28" w:rsidRDefault="008E0D28" w:rsidP="008E0D28"/>
    <w:p w14:paraId="07D13732" w14:textId="3AA8DA20" w:rsidR="001C25E9" w:rsidRPr="008E0D28" w:rsidRDefault="001C25E9" w:rsidP="008E0D28">
      <w:pPr>
        <w:shd w:val="clear" w:color="auto" w:fill="F0F0F0"/>
        <w:rPr>
          <w:rFonts w:ascii="Arial" w:hAnsi="Arial" w:cs="Arial"/>
          <w:color w:val="00A0DF"/>
          <w:sz w:val="20"/>
          <w:szCs w:val="20"/>
        </w:rPr>
      </w:pPr>
      <w:r>
        <w:rPr>
          <w:rFonts w:ascii="Arial" w:hAnsi="Arial" w:cs="Arial"/>
          <w:color w:val="646569"/>
          <w:sz w:val="20"/>
          <w:szCs w:val="20"/>
        </w:rPr>
        <w:fldChar w:fldCharType="begin"/>
      </w:r>
      <w:r>
        <w:rPr>
          <w:rFonts w:ascii="Arial" w:hAnsi="Arial" w:cs="Arial"/>
          <w:color w:val="646569"/>
          <w:sz w:val="20"/>
          <w:szCs w:val="20"/>
        </w:rPr>
        <w:instrText xml:space="preserve"> HYPERLINK "https://training.mulesoft.com/instructor-led-training/apops-onprem" \l "collapseOne" </w:instrText>
      </w:r>
      <w:r>
        <w:rPr>
          <w:rFonts w:ascii="Arial" w:hAnsi="Arial" w:cs="Arial"/>
          <w:color w:val="646569"/>
          <w:sz w:val="20"/>
          <w:szCs w:val="20"/>
        </w:rPr>
        <w:fldChar w:fldCharType="separate"/>
      </w:r>
      <w:r>
        <w:rPr>
          <w:rStyle w:val="Hyperlink"/>
          <w:rFonts w:ascii="Arial" w:hAnsi="Arial" w:cs="Arial"/>
          <w:color w:val="00A0DF"/>
          <w:sz w:val="20"/>
          <w:szCs w:val="20"/>
        </w:rPr>
        <w:t>Module 1: Introducing Customer-Hosted Mule Runtimes</w:t>
      </w:r>
    </w:p>
    <w:p w14:paraId="003F399B" w14:textId="77777777" w:rsidR="001C25E9" w:rsidRDefault="001C25E9" w:rsidP="001C25E9">
      <w:pPr>
        <w:shd w:val="clear" w:color="auto" w:fill="F0F0F0"/>
        <w:rPr>
          <w:rFonts w:ascii="Arial" w:hAnsi="Arial" w:cs="Arial"/>
          <w:color w:val="646569"/>
          <w:sz w:val="20"/>
          <w:szCs w:val="20"/>
        </w:rPr>
      </w:pPr>
      <w:r>
        <w:rPr>
          <w:rFonts w:ascii="Arial" w:hAnsi="Arial" w:cs="Arial"/>
          <w:color w:val="646569"/>
          <w:sz w:val="20"/>
          <w:szCs w:val="20"/>
        </w:rPr>
        <w:fldChar w:fldCharType="end"/>
      </w:r>
    </w:p>
    <w:p w14:paraId="1491AAE1" w14:textId="77777777" w:rsidR="001C25E9" w:rsidRPr="009F54D8" w:rsidRDefault="001C25E9" w:rsidP="009F54D8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color w:val="646569"/>
        </w:rPr>
      </w:pPr>
      <w:r w:rsidRPr="009F54D8">
        <w:rPr>
          <w:color w:val="646569"/>
        </w:rPr>
        <w:t>Describe typical Mule deployment architectures and solutions</w:t>
      </w:r>
    </w:p>
    <w:p w14:paraId="33553CBA" w14:textId="77777777" w:rsidR="001C25E9" w:rsidRPr="009F54D8" w:rsidRDefault="001C25E9" w:rsidP="009F54D8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color w:val="646569"/>
        </w:rPr>
      </w:pPr>
      <w:r w:rsidRPr="009F54D8">
        <w:rPr>
          <w:color w:val="646569"/>
        </w:rPr>
        <w:t>Identify infrastructure options to host Mule runtimes</w:t>
      </w:r>
    </w:p>
    <w:p w14:paraId="68077C3F" w14:textId="77777777" w:rsidR="001C25E9" w:rsidRPr="009F54D8" w:rsidRDefault="001C25E9" w:rsidP="009F54D8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color w:val="646569"/>
        </w:rPr>
      </w:pPr>
      <w:r w:rsidRPr="009F54D8">
        <w:rPr>
          <w:color w:val="646569"/>
        </w:rPr>
        <w:t>Install and start Mule runtimes</w:t>
      </w:r>
    </w:p>
    <w:p w14:paraId="023676A6" w14:textId="460965A6" w:rsidR="001C25E9" w:rsidRPr="009F54D8" w:rsidRDefault="001C25E9" w:rsidP="009F54D8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color w:val="646569"/>
        </w:rPr>
      </w:pPr>
      <w:r w:rsidRPr="009F54D8">
        <w:rPr>
          <w:color w:val="646569"/>
        </w:rPr>
        <w:t>Deploy Mule applications to Mule runtimes</w:t>
      </w:r>
    </w:p>
    <w:p w14:paraId="718D5902" w14:textId="77777777" w:rsidR="00176187" w:rsidRDefault="00176187" w:rsidP="00176187">
      <w:pPr>
        <w:shd w:val="clear" w:color="auto" w:fill="FFFFFF"/>
        <w:spacing w:line="360" w:lineRule="atLeast"/>
        <w:rPr>
          <w:rFonts w:ascii="Arial" w:hAnsi="Arial" w:cs="Arial"/>
          <w:color w:val="646569"/>
          <w:sz w:val="23"/>
          <w:szCs w:val="23"/>
        </w:rPr>
      </w:pPr>
    </w:p>
    <w:p w14:paraId="08782C57" w14:textId="5102E462" w:rsidR="001C25E9" w:rsidRPr="00176187" w:rsidRDefault="001C25E9" w:rsidP="00176187">
      <w:pPr>
        <w:shd w:val="clear" w:color="auto" w:fill="F0F0F0"/>
        <w:rPr>
          <w:color w:val="00A0DF"/>
          <w:sz w:val="20"/>
          <w:szCs w:val="20"/>
        </w:rPr>
      </w:pPr>
      <w:r>
        <w:rPr>
          <w:rFonts w:ascii="Arial" w:hAnsi="Arial" w:cs="Arial"/>
          <w:color w:val="646569"/>
          <w:sz w:val="20"/>
          <w:szCs w:val="20"/>
        </w:rPr>
        <w:fldChar w:fldCharType="begin"/>
      </w:r>
      <w:r>
        <w:rPr>
          <w:rFonts w:ascii="Arial" w:hAnsi="Arial" w:cs="Arial"/>
          <w:color w:val="646569"/>
          <w:sz w:val="20"/>
          <w:szCs w:val="20"/>
        </w:rPr>
        <w:instrText xml:space="preserve"> HYPERLINK "https://training.mulesoft.com/instructor-led-training/apops-onprem" \l "collapseTwo" </w:instrText>
      </w:r>
      <w:r>
        <w:rPr>
          <w:rFonts w:ascii="Arial" w:hAnsi="Arial" w:cs="Arial"/>
          <w:color w:val="646569"/>
          <w:sz w:val="20"/>
          <w:szCs w:val="20"/>
        </w:rPr>
        <w:fldChar w:fldCharType="separate"/>
      </w:r>
      <w:r>
        <w:rPr>
          <w:rStyle w:val="Hyperlink"/>
          <w:rFonts w:ascii="Arial" w:hAnsi="Arial" w:cs="Arial"/>
          <w:color w:val="00A0DF"/>
          <w:sz w:val="20"/>
          <w:szCs w:val="20"/>
        </w:rPr>
        <w:t>Module 2: Managing Mule Applications and Mule Domain Projects</w:t>
      </w:r>
    </w:p>
    <w:p w14:paraId="0549CA9E" w14:textId="77777777" w:rsidR="001C25E9" w:rsidRDefault="001C25E9" w:rsidP="001C25E9">
      <w:pPr>
        <w:shd w:val="clear" w:color="auto" w:fill="F0F0F0"/>
        <w:rPr>
          <w:rFonts w:ascii="Arial" w:hAnsi="Arial" w:cs="Arial"/>
          <w:color w:val="646569"/>
          <w:sz w:val="20"/>
          <w:szCs w:val="20"/>
        </w:rPr>
      </w:pPr>
      <w:r>
        <w:rPr>
          <w:rFonts w:ascii="Arial" w:hAnsi="Arial" w:cs="Arial"/>
          <w:color w:val="646569"/>
          <w:sz w:val="20"/>
          <w:szCs w:val="20"/>
        </w:rPr>
        <w:lastRenderedPageBreak/>
        <w:fldChar w:fldCharType="end"/>
      </w:r>
    </w:p>
    <w:p w14:paraId="7AEECE09" w14:textId="77777777" w:rsidR="001C25E9" w:rsidRPr="009F54D8" w:rsidRDefault="001C25E9" w:rsidP="009F54D8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color w:val="646569"/>
        </w:rPr>
      </w:pPr>
      <w:r w:rsidRPr="009F54D8">
        <w:rPr>
          <w:color w:val="646569"/>
        </w:rPr>
        <w:t>Inspect and manage deployed Mule applications</w:t>
      </w:r>
    </w:p>
    <w:p w14:paraId="366329C7" w14:textId="77777777" w:rsidR="001C25E9" w:rsidRPr="009F54D8" w:rsidRDefault="001C25E9" w:rsidP="009F54D8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color w:val="646569"/>
        </w:rPr>
      </w:pPr>
      <w:r w:rsidRPr="009F54D8">
        <w:rPr>
          <w:color w:val="646569"/>
        </w:rPr>
        <w:t>Deploy Mule domain projects to Mule runtimes</w:t>
      </w:r>
    </w:p>
    <w:p w14:paraId="15469089" w14:textId="478F54F1" w:rsidR="001C25E9" w:rsidRPr="009F54D8" w:rsidRDefault="001C25E9" w:rsidP="009F54D8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color w:val="646569"/>
        </w:rPr>
      </w:pPr>
      <w:r w:rsidRPr="009F54D8">
        <w:rPr>
          <w:color w:val="646569"/>
        </w:rPr>
        <w:t>Deploy and manage multiple Mule applications in the same shared Mule domain</w:t>
      </w:r>
    </w:p>
    <w:p w14:paraId="60BA73E5" w14:textId="77777777" w:rsidR="0071764D" w:rsidRDefault="0071764D" w:rsidP="0071764D">
      <w:pPr>
        <w:shd w:val="clear" w:color="auto" w:fill="FFFFFF"/>
        <w:spacing w:line="360" w:lineRule="atLeast"/>
        <w:rPr>
          <w:rFonts w:ascii="Arial" w:hAnsi="Arial" w:cs="Arial"/>
          <w:color w:val="646569"/>
          <w:sz w:val="23"/>
          <w:szCs w:val="23"/>
        </w:rPr>
      </w:pPr>
    </w:p>
    <w:p w14:paraId="238D4B72" w14:textId="6572E552" w:rsidR="001C25E9" w:rsidRPr="0071764D" w:rsidRDefault="001C25E9" w:rsidP="0071764D">
      <w:pPr>
        <w:shd w:val="clear" w:color="auto" w:fill="F0F0F0"/>
        <w:rPr>
          <w:color w:val="00A0DF"/>
          <w:sz w:val="20"/>
          <w:szCs w:val="20"/>
        </w:rPr>
      </w:pPr>
      <w:r>
        <w:rPr>
          <w:rFonts w:ascii="Arial" w:hAnsi="Arial" w:cs="Arial"/>
          <w:color w:val="646569"/>
          <w:sz w:val="20"/>
          <w:szCs w:val="20"/>
        </w:rPr>
        <w:fldChar w:fldCharType="begin"/>
      </w:r>
      <w:r>
        <w:rPr>
          <w:rFonts w:ascii="Arial" w:hAnsi="Arial" w:cs="Arial"/>
          <w:color w:val="646569"/>
          <w:sz w:val="20"/>
          <w:szCs w:val="20"/>
        </w:rPr>
        <w:instrText xml:space="preserve"> HYPERLINK "https://training.mulesoft.com/instructor-led-training/apops-onprem" \l "collapseThree" </w:instrText>
      </w:r>
      <w:r>
        <w:rPr>
          <w:rFonts w:ascii="Arial" w:hAnsi="Arial" w:cs="Arial"/>
          <w:color w:val="646569"/>
          <w:sz w:val="20"/>
          <w:szCs w:val="20"/>
        </w:rPr>
        <w:fldChar w:fldCharType="separate"/>
      </w:r>
      <w:r>
        <w:rPr>
          <w:rStyle w:val="Hyperlink"/>
          <w:rFonts w:ascii="Arial" w:hAnsi="Arial" w:cs="Arial"/>
          <w:color w:val="00A0DF"/>
          <w:sz w:val="20"/>
          <w:szCs w:val="20"/>
        </w:rPr>
        <w:t>Module 3: Managing and Monitoring Mule Runtimes</w:t>
      </w:r>
    </w:p>
    <w:p w14:paraId="7E941FA3" w14:textId="77777777" w:rsidR="001C25E9" w:rsidRDefault="001C25E9" w:rsidP="001C25E9">
      <w:pPr>
        <w:shd w:val="clear" w:color="auto" w:fill="F0F0F0"/>
        <w:rPr>
          <w:rFonts w:ascii="Arial" w:hAnsi="Arial" w:cs="Arial"/>
          <w:color w:val="646569"/>
          <w:sz w:val="20"/>
          <w:szCs w:val="20"/>
        </w:rPr>
      </w:pPr>
      <w:r>
        <w:rPr>
          <w:rFonts w:ascii="Arial" w:hAnsi="Arial" w:cs="Arial"/>
          <w:color w:val="646569"/>
          <w:sz w:val="20"/>
          <w:szCs w:val="20"/>
        </w:rPr>
        <w:fldChar w:fldCharType="end"/>
      </w:r>
    </w:p>
    <w:p w14:paraId="138EBE82" w14:textId="77777777" w:rsidR="001C25E9" w:rsidRPr="009F54D8" w:rsidRDefault="001C25E9" w:rsidP="009F54D8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color w:val="646569"/>
        </w:rPr>
      </w:pPr>
      <w:r w:rsidRPr="009F54D8">
        <w:rPr>
          <w:color w:val="646569"/>
        </w:rPr>
        <w:t>Configure and manage Mule runtimes and licenses</w:t>
      </w:r>
    </w:p>
    <w:p w14:paraId="662F324D" w14:textId="77777777" w:rsidR="001C25E9" w:rsidRPr="009F54D8" w:rsidRDefault="001C25E9" w:rsidP="009F54D8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color w:val="646569"/>
        </w:rPr>
      </w:pPr>
      <w:r w:rsidRPr="009F54D8">
        <w:rPr>
          <w:color w:val="646569"/>
        </w:rPr>
        <w:t>Locate and interpret Mule runtime log files</w:t>
      </w:r>
    </w:p>
    <w:p w14:paraId="3BA9B334" w14:textId="77777777" w:rsidR="001C25E9" w:rsidRPr="009F54D8" w:rsidRDefault="001C25E9" w:rsidP="009F54D8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color w:val="646569"/>
        </w:rPr>
      </w:pPr>
      <w:r w:rsidRPr="009F54D8">
        <w:rPr>
          <w:color w:val="646569"/>
        </w:rPr>
        <w:t>Monitor Mule runtimes with JMX</w:t>
      </w:r>
    </w:p>
    <w:p w14:paraId="784C95B3" w14:textId="3FD173AB" w:rsidR="001C25E9" w:rsidRPr="009F54D8" w:rsidRDefault="001C25E9" w:rsidP="009F54D8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color w:val="646569"/>
        </w:rPr>
      </w:pPr>
      <w:r w:rsidRPr="009F54D8">
        <w:rPr>
          <w:color w:val="646569"/>
        </w:rPr>
        <w:t>Create secure Mule runtime administration connections</w:t>
      </w:r>
    </w:p>
    <w:p w14:paraId="614F3D70" w14:textId="77777777" w:rsidR="00E95C6E" w:rsidRDefault="00E95C6E" w:rsidP="00E95C6E">
      <w:pPr>
        <w:shd w:val="clear" w:color="auto" w:fill="FFFFFF"/>
        <w:spacing w:line="360" w:lineRule="atLeast"/>
        <w:rPr>
          <w:rFonts w:ascii="Arial" w:hAnsi="Arial" w:cs="Arial"/>
          <w:color w:val="646569"/>
          <w:sz w:val="23"/>
          <w:szCs w:val="23"/>
        </w:rPr>
      </w:pPr>
    </w:p>
    <w:p w14:paraId="0777D5D9" w14:textId="46A0BB29" w:rsidR="001C25E9" w:rsidRPr="00E95C6E" w:rsidRDefault="001C25E9" w:rsidP="00E95C6E">
      <w:pPr>
        <w:shd w:val="clear" w:color="auto" w:fill="F0F0F0"/>
        <w:rPr>
          <w:color w:val="00A0DF"/>
          <w:sz w:val="20"/>
          <w:szCs w:val="20"/>
        </w:rPr>
      </w:pPr>
      <w:r>
        <w:rPr>
          <w:rFonts w:ascii="Arial" w:hAnsi="Arial" w:cs="Arial"/>
          <w:color w:val="646569"/>
          <w:sz w:val="20"/>
          <w:szCs w:val="20"/>
        </w:rPr>
        <w:fldChar w:fldCharType="begin"/>
      </w:r>
      <w:r>
        <w:rPr>
          <w:rFonts w:ascii="Arial" w:hAnsi="Arial" w:cs="Arial"/>
          <w:color w:val="646569"/>
          <w:sz w:val="20"/>
          <w:szCs w:val="20"/>
        </w:rPr>
        <w:instrText xml:space="preserve"> HYPERLINK "https://training.mulesoft.com/instructor-led-training/apops-onprem" \l "collapseTen" </w:instrText>
      </w:r>
      <w:r>
        <w:rPr>
          <w:rFonts w:ascii="Arial" w:hAnsi="Arial" w:cs="Arial"/>
          <w:color w:val="646569"/>
          <w:sz w:val="20"/>
          <w:szCs w:val="20"/>
        </w:rPr>
        <w:fldChar w:fldCharType="separate"/>
      </w:r>
      <w:r>
        <w:rPr>
          <w:rStyle w:val="Hyperlink"/>
          <w:rFonts w:ascii="Arial" w:hAnsi="Arial" w:cs="Arial"/>
          <w:color w:val="00A0DF"/>
          <w:sz w:val="20"/>
          <w:szCs w:val="20"/>
        </w:rPr>
        <w:t>Module 4: Tuning and Troubleshooting Mule Runtimes</w:t>
      </w:r>
    </w:p>
    <w:p w14:paraId="1B5392A4" w14:textId="77777777" w:rsidR="001C25E9" w:rsidRDefault="001C25E9" w:rsidP="001C25E9">
      <w:pPr>
        <w:shd w:val="clear" w:color="auto" w:fill="F0F0F0"/>
        <w:rPr>
          <w:rFonts w:ascii="Arial" w:hAnsi="Arial" w:cs="Arial"/>
          <w:color w:val="646569"/>
          <w:sz w:val="20"/>
          <w:szCs w:val="20"/>
        </w:rPr>
      </w:pPr>
      <w:r>
        <w:rPr>
          <w:rFonts w:ascii="Arial" w:hAnsi="Arial" w:cs="Arial"/>
          <w:color w:val="646569"/>
          <w:sz w:val="20"/>
          <w:szCs w:val="20"/>
        </w:rPr>
        <w:fldChar w:fldCharType="end"/>
      </w:r>
    </w:p>
    <w:p w14:paraId="702D68E1" w14:textId="77777777" w:rsidR="001C25E9" w:rsidRPr="009F54D8" w:rsidRDefault="001C25E9" w:rsidP="009F54D8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color w:val="646569"/>
        </w:rPr>
      </w:pPr>
      <w:r w:rsidRPr="009F54D8">
        <w:rPr>
          <w:color w:val="646569"/>
        </w:rPr>
        <w:t>Debug Mule applications</w:t>
      </w:r>
    </w:p>
    <w:p w14:paraId="191D6EA3" w14:textId="77777777" w:rsidR="001C25E9" w:rsidRPr="009F54D8" w:rsidRDefault="001C25E9" w:rsidP="009F54D8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color w:val="646569"/>
        </w:rPr>
      </w:pPr>
      <w:r w:rsidRPr="009F54D8">
        <w:rPr>
          <w:color w:val="646569"/>
        </w:rPr>
        <w:t>Tune the JVM for Mule runtimes</w:t>
      </w:r>
    </w:p>
    <w:p w14:paraId="192A1019" w14:textId="77777777" w:rsidR="001C25E9" w:rsidRPr="009F54D8" w:rsidRDefault="001C25E9" w:rsidP="009F54D8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color w:val="646569"/>
        </w:rPr>
      </w:pPr>
      <w:r w:rsidRPr="009F54D8">
        <w:rPr>
          <w:color w:val="646569"/>
        </w:rPr>
        <w:t>Dump a Mule runtime's heap memory and threads</w:t>
      </w:r>
    </w:p>
    <w:p w14:paraId="7DB8615A" w14:textId="639BAC59" w:rsidR="001C25E9" w:rsidRDefault="001C25E9" w:rsidP="001C25E9">
      <w:pPr>
        <w:pStyle w:val="Heading4"/>
        <w:shd w:val="clear" w:color="auto" w:fill="FFFFFF"/>
        <w:spacing w:before="225" w:line="330" w:lineRule="atLeast"/>
        <w:rPr>
          <w:rFonts w:ascii="DINPro" w:hAnsi="DINPro"/>
          <w:b/>
          <w:bCs/>
          <w:color w:val="646569"/>
          <w:sz w:val="27"/>
          <w:szCs w:val="27"/>
        </w:rPr>
      </w:pPr>
      <w:r>
        <w:rPr>
          <w:rFonts w:ascii="DINPro" w:hAnsi="DINPro"/>
          <w:b/>
          <w:bCs/>
          <w:color w:val="646569"/>
          <w:sz w:val="27"/>
          <w:szCs w:val="27"/>
        </w:rPr>
        <w:t xml:space="preserve">PART 2: Administering with </w:t>
      </w:r>
      <w:proofErr w:type="spellStart"/>
      <w:r>
        <w:rPr>
          <w:rFonts w:ascii="DINPro" w:hAnsi="DINPro"/>
          <w:b/>
          <w:bCs/>
          <w:color w:val="646569"/>
          <w:sz w:val="27"/>
          <w:szCs w:val="27"/>
        </w:rPr>
        <w:t>Anypoint</w:t>
      </w:r>
      <w:proofErr w:type="spellEnd"/>
      <w:r>
        <w:rPr>
          <w:rFonts w:ascii="DINPro" w:hAnsi="DINPro"/>
          <w:b/>
          <w:bCs/>
          <w:color w:val="646569"/>
          <w:sz w:val="27"/>
          <w:szCs w:val="27"/>
        </w:rPr>
        <w:t xml:space="preserve"> Runtime Manager</w:t>
      </w:r>
    </w:p>
    <w:p w14:paraId="662FBE60" w14:textId="77777777" w:rsidR="00DC4056" w:rsidRPr="00DC4056" w:rsidRDefault="00DC4056" w:rsidP="00DC4056"/>
    <w:p w14:paraId="1361634B" w14:textId="4109BADA" w:rsidR="001C25E9" w:rsidRPr="00DC4056" w:rsidRDefault="001C25E9" w:rsidP="00DC4056">
      <w:pPr>
        <w:shd w:val="clear" w:color="auto" w:fill="F0F0F0"/>
        <w:rPr>
          <w:rFonts w:ascii="Arial" w:hAnsi="Arial" w:cs="Arial"/>
          <w:color w:val="00A0DF"/>
          <w:sz w:val="20"/>
          <w:szCs w:val="20"/>
        </w:rPr>
      </w:pPr>
      <w:r>
        <w:rPr>
          <w:rFonts w:ascii="Arial" w:hAnsi="Arial" w:cs="Arial"/>
          <w:color w:val="646569"/>
          <w:sz w:val="20"/>
          <w:szCs w:val="20"/>
        </w:rPr>
        <w:fldChar w:fldCharType="begin"/>
      </w:r>
      <w:r>
        <w:rPr>
          <w:rFonts w:ascii="Arial" w:hAnsi="Arial" w:cs="Arial"/>
          <w:color w:val="646569"/>
          <w:sz w:val="20"/>
          <w:szCs w:val="20"/>
        </w:rPr>
        <w:instrText xml:space="preserve"> HYPERLINK "https://training.mulesoft.com/instructor-led-training/apops-onprem" \l "collapseFour" </w:instrText>
      </w:r>
      <w:r>
        <w:rPr>
          <w:rFonts w:ascii="Arial" w:hAnsi="Arial" w:cs="Arial"/>
          <w:color w:val="646569"/>
          <w:sz w:val="20"/>
          <w:szCs w:val="20"/>
        </w:rPr>
        <w:fldChar w:fldCharType="separate"/>
      </w:r>
      <w:r>
        <w:rPr>
          <w:rStyle w:val="Hyperlink"/>
          <w:rFonts w:ascii="Arial" w:hAnsi="Arial" w:cs="Arial"/>
          <w:color w:val="00A0DF"/>
          <w:sz w:val="20"/>
          <w:szCs w:val="20"/>
        </w:rPr>
        <w:t>Module 5: Managing Users and Resources</w:t>
      </w:r>
    </w:p>
    <w:p w14:paraId="1A2AE39A" w14:textId="77777777" w:rsidR="001C25E9" w:rsidRDefault="001C25E9" w:rsidP="001C25E9">
      <w:pPr>
        <w:shd w:val="clear" w:color="auto" w:fill="F0F0F0"/>
        <w:rPr>
          <w:rFonts w:ascii="Arial" w:hAnsi="Arial" w:cs="Arial"/>
          <w:color w:val="646569"/>
          <w:sz w:val="20"/>
          <w:szCs w:val="20"/>
        </w:rPr>
      </w:pPr>
      <w:r>
        <w:rPr>
          <w:rFonts w:ascii="Arial" w:hAnsi="Arial" w:cs="Arial"/>
          <w:color w:val="646569"/>
          <w:sz w:val="20"/>
          <w:szCs w:val="20"/>
        </w:rPr>
        <w:fldChar w:fldCharType="end"/>
      </w:r>
    </w:p>
    <w:p w14:paraId="7A6A5CFD" w14:textId="77777777" w:rsidR="001C25E9" w:rsidRPr="009F54D8" w:rsidRDefault="001C25E9" w:rsidP="009F54D8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color w:val="646569"/>
        </w:rPr>
      </w:pPr>
      <w:r w:rsidRPr="009F54D8">
        <w:rPr>
          <w:color w:val="646569"/>
        </w:rPr>
        <w:t>Organize users and resources with business groups and environments</w:t>
      </w:r>
    </w:p>
    <w:p w14:paraId="5D7E5224" w14:textId="77777777" w:rsidR="001C25E9" w:rsidRPr="009F54D8" w:rsidRDefault="001C25E9" w:rsidP="009F54D8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color w:val="646569"/>
        </w:rPr>
      </w:pPr>
      <w:r w:rsidRPr="009F54D8">
        <w:rPr>
          <w:color w:val="646569"/>
        </w:rPr>
        <w:t xml:space="preserve">Administer </w:t>
      </w:r>
      <w:proofErr w:type="spellStart"/>
      <w:r w:rsidRPr="009F54D8">
        <w:rPr>
          <w:color w:val="646569"/>
        </w:rPr>
        <w:t>Anypoint</w:t>
      </w:r>
      <w:proofErr w:type="spellEnd"/>
      <w:r w:rsidRPr="009F54D8">
        <w:rPr>
          <w:color w:val="646569"/>
        </w:rPr>
        <w:t xml:space="preserve"> Platform users</w:t>
      </w:r>
    </w:p>
    <w:p w14:paraId="52220F36" w14:textId="2D5219BC" w:rsidR="001C25E9" w:rsidRPr="009F54D8" w:rsidRDefault="001C25E9" w:rsidP="009F54D8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color w:val="646569"/>
        </w:rPr>
      </w:pPr>
      <w:r w:rsidRPr="009F54D8">
        <w:rPr>
          <w:color w:val="646569"/>
        </w:rPr>
        <w:t xml:space="preserve">Create and manage </w:t>
      </w:r>
      <w:proofErr w:type="spellStart"/>
      <w:r w:rsidRPr="009F54D8">
        <w:rPr>
          <w:color w:val="646569"/>
        </w:rPr>
        <w:t>Anypoint</w:t>
      </w:r>
      <w:proofErr w:type="spellEnd"/>
      <w:r w:rsidRPr="009F54D8">
        <w:rPr>
          <w:color w:val="646569"/>
        </w:rPr>
        <w:t xml:space="preserve"> Platform roles</w:t>
      </w:r>
    </w:p>
    <w:p w14:paraId="41B20149" w14:textId="77777777" w:rsidR="00DC4056" w:rsidRDefault="00DC4056" w:rsidP="00DC4056">
      <w:pPr>
        <w:shd w:val="clear" w:color="auto" w:fill="FFFFFF"/>
        <w:spacing w:line="360" w:lineRule="atLeast"/>
        <w:rPr>
          <w:rFonts w:ascii="Arial" w:hAnsi="Arial" w:cs="Arial"/>
          <w:color w:val="646569"/>
          <w:sz w:val="23"/>
          <w:szCs w:val="23"/>
        </w:rPr>
      </w:pPr>
    </w:p>
    <w:p w14:paraId="6092CB33" w14:textId="39ECFE14" w:rsidR="001C25E9" w:rsidRPr="00DC4056" w:rsidRDefault="001C25E9" w:rsidP="00DC4056">
      <w:pPr>
        <w:shd w:val="clear" w:color="auto" w:fill="F0F0F0"/>
        <w:rPr>
          <w:color w:val="00A0DF"/>
          <w:sz w:val="20"/>
          <w:szCs w:val="20"/>
        </w:rPr>
      </w:pPr>
      <w:r>
        <w:rPr>
          <w:rFonts w:ascii="Arial" w:hAnsi="Arial" w:cs="Arial"/>
          <w:color w:val="646569"/>
          <w:sz w:val="20"/>
          <w:szCs w:val="20"/>
        </w:rPr>
        <w:fldChar w:fldCharType="begin"/>
      </w:r>
      <w:r>
        <w:rPr>
          <w:rFonts w:ascii="Arial" w:hAnsi="Arial" w:cs="Arial"/>
          <w:color w:val="646569"/>
          <w:sz w:val="20"/>
          <w:szCs w:val="20"/>
        </w:rPr>
        <w:instrText xml:space="preserve"> HYPERLINK "https://training.mulesoft.com/instructor-led-training/apops-onprem" \l "collapseFive" </w:instrText>
      </w:r>
      <w:r>
        <w:rPr>
          <w:rFonts w:ascii="Arial" w:hAnsi="Arial" w:cs="Arial"/>
          <w:color w:val="646569"/>
          <w:sz w:val="20"/>
          <w:szCs w:val="20"/>
        </w:rPr>
        <w:fldChar w:fldCharType="separate"/>
      </w:r>
      <w:r>
        <w:rPr>
          <w:rStyle w:val="Hyperlink"/>
          <w:rFonts w:ascii="Arial" w:hAnsi="Arial" w:cs="Arial"/>
          <w:color w:val="00A0DF"/>
          <w:sz w:val="20"/>
          <w:szCs w:val="20"/>
        </w:rPr>
        <w:t>Module 6: Managing Mule Runtimes and Mule Applications</w:t>
      </w:r>
    </w:p>
    <w:p w14:paraId="7A8A514B" w14:textId="77777777" w:rsidR="001C25E9" w:rsidRDefault="001C25E9" w:rsidP="001C25E9">
      <w:pPr>
        <w:shd w:val="clear" w:color="auto" w:fill="F0F0F0"/>
        <w:rPr>
          <w:rFonts w:ascii="Arial" w:hAnsi="Arial" w:cs="Arial"/>
          <w:color w:val="646569"/>
          <w:sz w:val="20"/>
          <w:szCs w:val="20"/>
        </w:rPr>
      </w:pPr>
      <w:r>
        <w:rPr>
          <w:rFonts w:ascii="Arial" w:hAnsi="Arial" w:cs="Arial"/>
          <w:color w:val="646569"/>
          <w:sz w:val="20"/>
          <w:szCs w:val="20"/>
        </w:rPr>
        <w:fldChar w:fldCharType="end"/>
      </w:r>
    </w:p>
    <w:p w14:paraId="275DAE6C" w14:textId="77777777" w:rsidR="001C25E9" w:rsidRPr="009F54D8" w:rsidRDefault="001C25E9" w:rsidP="009F54D8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color w:val="646569"/>
        </w:rPr>
      </w:pPr>
      <w:r w:rsidRPr="009F54D8">
        <w:rPr>
          <w:color w:val="646569"/>
        </w:rPr>
        <w:t xml:space="preserve">Register customer-hosted Mule runtimes with </w:t>
      </w:r>
      <w:proofErr w:type="spellStart"/>
      <w:r w:rsidRPr="009F54D8">
        <w:rPr>
          <w:color w:val="646569"/>
        </w:rPr>
        <w:t>Anypoint</w:t>
      </w:r>
      <w:proofErr w:type="spellEnd"/>
      <w:r w:rsidRPr="009F54D8">
        <w:rPr>
          <w:color w:val="646569"/>
        </w:rPr>
        <w:t xml:space="preserve"> Runtime Manager using Runtime Manager Agent</w:t>
      </w:r>
    </w:p>
    <w:p w14:paraId="4FF92898" w14:textId="77777777" w:rsidR="001C25E9" w:rsidRPr="009F54D8" w:rsidRDefault="001C25E9" w:rsidP="009F54D8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color w:val="646569"/>
        </w:rPr>
      </w:pPr>
      <w:r w:rsidRPr="009F54D8">
        <w:rPr>
          <w:color w:val="646569"/>
        </w:rPr>
        <w:t>Deploy Mule applications to customer-hosted Mule runtimes using Runtime Manager</w:t>
      </w:r>
    </w:p>
    <w:p w14:paraId="24973460" w14:textId="77777777" w:rsidR="001C25E9" w:rsidRPr="009F54D8" w:rsidRDefault="001C25E9" w:rsidP="009F54D8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color w:val="646569"/>
        </w:rPr>
      </w:pPr>
      <w:r w:rsidRPr="009F54D8">
        <w:rPr>
          <w:color w:val="646569"/>
        </w:rPr>
        <w:t>Manage Mule applications with Runtime Manager</w:t>
      </w:r>
    </w:p>
    <w:p w14:paraId="57C10297" w14:textId="53DC0554" w:rsidR="001C25E9" w:rsidRPr="009F54D8" w:rsidRDefault="001C25E9" w:rsidP="009F54D8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color w:val="646569"/>
        </w:rPr>
      </w:pPr>
      <w:r w:rsidRPr="009F54D8">
        <w:rPr>
          <w:color w:val="646569"/>
        </w:rPr>
        <w:t>Align servers and server groups with SDLC environments</w:t>
      </w:r>
    </w:p>
    <w:p w14:paraId="3AC54CF8" w14:textId="77777777" w:rsidR="00DC4056" w:rsidRDefault="00DC4056" w:rsidP="00DC4056">
      <w:pPr>
        <w:shd w:val="clear" w:color="auto" w:fill="FFFFFF"/>
        <w:spacing w:line="360" w:lineRule="atLeast"/>
        <w:rPr>
          <w:rFonts w:ascii="Arial" w:hAnsi="Arial" w:cs="Arial"/>
          <w:color w:val="646569"/>
          <w:sz w:val="23"/>
          <w:szCs w:val="23"/>
        </w:rPr>
      </w:pPr>
    </w:p>
    <w:p w14:paraId="22950F83" w14:textId="6A7C2960" w:rsidR="001C25E9" w:rsidRPr="00DC4056" w:rsidRDefault="001C25E9" w:rsidP="00DC4056">
      <w:pPr>
        <w:shd w:val="clear" w:color="auto" w:fill="F0F0F0"/>
        <w:rPr>
          <w:color w:val="00A0DF"/>
          <w:sz w:val="20"/>
          <w:szCs w:val="20"/>
        </w:rPr>
      </w:pPr>
      <w:r>
        <w:rPr>
          <w:rFonts w:ascii="Arial" w:hAnsi="Arial" w:cs="Arial"/>
          <w:color w:val="646569"/>
          <w:sz w:val="20"/>
          <w:szCs w:val="20"/>
        </w:rPr>
        <w:fldChar w:fldCharType="begin"/>
      </w:r>
      <w:r>
        <w:rPr>
          <w:rFonts w:ascii="Arial" w:hAnsi="Arial" w:cs="Arial"/>
          <w:color w:val="646569"/>
          <w:sz w:val="20"/>
          <w:szCs w:val="20"/>
        </w:rPr>
        <w:instrText xml:space="preserve"> HYPERLINK "https://training.mulesoft.com/instructor-led-training/apops-onprem" \l "collapseSix" </w:instrText>
      </w:r>
      <w:r>
        <w:rPr>
          <w:rFonts w:ascii="Arial" w:hAnsi="Arial" w:cs="Arial"/>
          <w:color w:val="646569"/>
          <w:sz w:val="20"/>
          <w:szCs w:val="20"/>
        </w:rPr>
        <w:fldChar w:fldCharType="separate"/>
      </w:r>
      <w:r>
        <w:rPr>
          <w:rStyle w:val="Hyperlink"/>
          <w:rFonts w:ascii="Arial" w:hAnsi="Arial" w:cs="Arial"/>
          <w:color w:val="00A0DF"/>
          <w:sz w:val="20"/>
          <w:szCs w:val="20"/>
        </w:rPr>
        <w:t>Module 7: Configuring Mule Applications</w:t>
      </w:r>
    </w:p>
    <w:p w14:paraId="4B80E5A9" w14:textId="77777777" w:rsidR="001C25E9" w:rsidRDefault="001C25E9" w:rsidP="001C25E9">
      <w:pPr>
        <w:shd w:val="clear" w:color="auto" w:fill="F0F0F0"/>
        <w:rPr>
          <w:rFonts w:ascii="Arial" w:hAnsi="Arial" w:cs="Arial"/>
          <w:color w:val="646569"/>
          <w:sz w:val="20"/>
          <w:szCs w:val="20"/>
        </w:rPr>
      </w:pPr>
      <w:r>
        <w:rPr>
          <w:rFonts w:ascii="Arial" w:hAnsi="Arial" w:cs="Arial"/>
          <w:color w:val="646569"/>
          <w:sz w:val="20"/>
          <w:szCs w:val="20"/>
        </w:rPr>
        <w:fldChar w:fldCharType="end"/>
      </w:r>
    </w:p>
    <w:p w14:paraId="2AF772C4" w14:textId="77777777" w:rsidR="001C25E9" w:rsidRPr="009F54D8" w:rsidRDefault="001C25E9" w:rsidP="009F54D8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color w:val="646569"/>
        </w:rPr>
      </w:pPr>
      <w:r w:rsidRPr="009F54D8">
        <w:rPr>
          <w:color w:val="646569"/>
        </w:rPr>
        <w:t>Configure a Mule application for deployment</w:t>
      </w:r>
    </w:p>
    <w:p w14:paraId="71FA9208" w14:textId="77777777" w:rsidR="001C25E9" w:rsidRPr="009F54D8" w:rsidRDefault="001C25E9" w:rsidP="009F54D8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color w:val="646569"/>
        </w:rPr>
      </w:pPr>
      <w:r w:rsidRPr="009F54D8">
        <w:rPr>
          <w:color w:val="646569"/>
        </w:rPr>
        <w:t>Configure a Mule runtime to use external properties files</w:t>
      </w:r>
    </w:p>
    <w:p w14:paraId="34C12C07" w14:textId="77777777" w:rsidR="001C25E9" w:rsidRPr="009F54D8" w:rsidRDefault="001C25E9" w:rsidP="009F54D8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color w:val="646569"/>
        </w:rPr>
      </w:pPr>
      <w:r w:rsidRPr="009F54D8">
        <w:rPr>
          <w:color w:val="646569"/>
        </w:rPr>
        <w:t>Use properties files with encrypted values</w:t>
      </w:r>
    </w:p>
    <w:p w14:paraId="71C2CA67" w14:textId="384C29CF" w:rsidR="001C25E9" w:rsidRPr="009F54D8" w:rsidRDefault="001C25E9" w:rsidP="009F54D8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color w:val="646569"/>
        </w:rPr>
      </w:pPr>
      <w:r w:rsidRPr="009F54D8">
        <w:rPr>
          <w:color w:val="646569"/>
        </w:rPr>
        <w:t>Configure environment specific properties files</w:t>
      </w:r>
    </w:p>
    <w:p w14:paraId="5CECAD2F" w14:textId="77777777" w:rsidR="00DC4056" w:rsidRDefault="00DC4056" w:rsidP="00DC4056">
      <w:pPr>
        <w:shd w:val="clear" w:color="auto" w:fill="FFFFFF"/>
        <w:spacing w:line="360" w:lineRule="atLeast"/>
        <w:rPr>
          <w:rFonts w:ascii="Arial" w:hAnsi="Arial" w:cs="Arial"/>
          <w:color w:val="646569"/>
          <w:sz w:val="23"/>
          <w:szCs w:val="23"/>
        </w:rPr>
      </w:pPr>
    </w:p>
    <w:p w14:paraId="021448F6" w14:textId="2C07B213" w:rsidR="001C25E9" w:rsidRPr="00DC4056" w:rsidRDefault="001C25E9" w:rsidP="00DC4056">
      <w:pPr>
        <w:shd w:val="clear" w:color="auto" w:fill="F0F0F0"/>
        <w:rPr>
          <w:color w:val="00A0DF"/>
          <w:sz w:val="20"/>
          <w:szCs w:val="20"/>
        </w:rPr>
      </w:pPr>
      <w:r>
        <w:rPr>
          <w:rFonts w:ascii="Arial" w:hAnsi="Arial" w:cs="Arial"/>
          <w:color w:val="646569"/>
          <w:sz w:val="20"/>
          <w:szCs w:val="20"/>
        </w:rPr>
        <w:fldChar w:fldCharType="begin"/>
      </w:r>
      <w:r>
        <w:rPr>
          <w:rFonts w:ascii="Arial" w:hAnsi="Arial" w:cs="Arial"/>
          <w:color w:val="646569"/>
          <w:sz w:val="20"/>
          <w:szCs w:val="20"/>
        </w:rPr>
        <w:instrText xml:space="preserve"> HYPERLINK "https://training.mulesoft.com/instructor-led-training/apops-onprem" \l "collapseSeven" </w:instrText>
      </w:r>
      <w:r>
        <w:rPr>
          <w:rFonts w:ascii="Arial" w:hAnsi="Arial" w:cs="Arial"/>
          <w:color w:val="646569"/>
          <w:sz w:val="20"/>
          <w:szCs w:val="20"/>
        </w:rPr>
        <w:fldChar w:fldCharType="separate"/>
      </w:r>
      <w:r>
        <w:rPr>
          <w:rStyle w:val="Hyperlink"/>
          <w:rFonts w:ascii="Arial" w:hAnsi="Arial" w:cs="Arial"/>
          <w:color w:val="00A0DF"/>
          <w:sz w:val="20"/>
          <w:szCs w:val="20"/>
        </w:rPr>
        <w:t>Module 8: Monitoring and Analyzing Mule Runtimes and Mule Applications</w:t>
      </w:r>
    </w:p>
    <w:p w14:paraId="5F3FB65E" w14:textId="77777777" w:rsidR="001C25E9" w:rsidRDefault="001C25E9" w:rsidP="001C25E9">
      <w:pPr>
        <w:shd w:val="clear" w:color="auto" w:fill="F0F0F0"/>
        <w:rPr>
          <w:rFonts w:ascii="Arial" w:hAnsi="Arial" w:cs="Arial"/>
          <w:color w:val="646569"/>
          <w:sz w:val="20"/>
          <w:szCs w:val="20"/>
        </w:rPr>
      </w:pPr>
      <w:r>
        <w:rPr>
          <w:rFonts w:ascii="Arial" w:hAnsi="Arial" w:cs="Arial"/>
          <w:color w:val="646569"/>
          <w:sz w:val="20"/>
          <w:szCs w:val="20"/>
        </w:rPr>
        <w:fldChar w:fldCharType="end"/>
      </w:r>
    </w:p>
    <w:p w14:paraId="2A442C6A" w14:textId="77777777" w:rsidR="001C25E9" w:rsidRPr="009F54D8" w:rsidRDefault="001C25E9" w:rsidP="009F54D8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color w:val="646569"/>
        </w:rPr>
      </w:pPr>
      <w:r w:rsidRPr="009F54D8">
        <w:rPr>
          <w:color w:val="646569"/>
        </w:rPr>
        <w:t>View Mule runtime and Mule application dashboards</w:t>
      </w:r>
    </w:p>
    <w:p w14:paraId="14689715" w14:textId="77777777" w:rsidR="001C25E9" w:rsidRPr="009F54D8" w:rsidRDefault="001C25E9" w:rsidP="009F54D8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color w:val="646569"/>
        </w:rPr>
      </w:pPr>
      <w:r w:rsidRPr="009F54D8">
        <w:rPr>
          <w:color w:val="646569"/>
        </w:rPr>
        <w:t>Configure alerts for Mule runtimes and Mule applications</w:t>
      </w:r>
    </w:p>
    <w:p w14:paraId="0B78B96E" w14:textId="77777777" w:rsidR="001C25E9" w:rsidRPr="009F54D8" w:rsidRDefault="001C25E9" w:rsidP="009F54D8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color w:val="646569"/>
        </w:rPr>
      </w:pPr>
      <w:r w:rsidRPr="009F54D8">
        <w:rPr>
          <w:color w:val="646569"/>
        </w:rPr>
        <w:t>Control Mule application flows</w:t>
      </w:r>
    </w:p>
    <w:p w14:paraId="316E584D" w14:textId="77777777" w:rsidR="001C25E9" w:rsidRPr="009F54D8" w:rsidRDefault="001C25E9" w:rsidP="009F54D8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color w:val="646569"/>
        </w:rPr>
      </w:pPr>
      <w:r w:rsidRPr="009F54D8">
        <w:rPr>
          <w:color w:val="646569"/>
        </w:rPr>
        <w:t>Monitor and analyze Mule application generated business events</w:t>
      </w:r>
    </w:p>
    <w:p w14:paraId="713E434F" w14:textId="3E4751F4" w:rsidR="001C25E9" w:rsidRPr="009F54D8" w:rsidRDefault="001C25E9" w:rsidP="009F54D8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color w:val="646569"/>
        </w:rPr>
      </w:pPr>
      <w:r w:rsidRPr="009F54D8">
        <w:rPr>
          <w:color w:val="646569"/>
        </w:rPr>
        <w:t>Configure 3rd party monitoring and analysis plugins</w:t>
      </w:r>
    </w:p>
    <w:p w14:paraId="511FC951" w14:textId="77777777" w:rsidR="00DC4056" w:rsidRDefault="00DC4056" w:rsidP="00DC4056">
      <w:pPr>
        <w:shd w:val="clear" w:color="auto" w:fill="FFFFFF"/>
        <w:spacing w:line="360" w:lineRule="atLeast"/>
        <w:rPr>
          <w:rFonts w:ascii="Arial" w:hAnsi="Arial" w:cs="Arial"/>
          <w:color w:val="646569"/>
          <w:sz w:val="23"/>
          <w:szCs w:val="23"/>
        </w:rPr>
      </w:pPr>
    </w:p>
    <w:p w14:paraId="7DD1F103" w14:textId="4BB35E1D" w:rsidR="001C25E9" w:rsidRPr="00DC4056" w:rsidRDefault="001C25E9" w:rsidP="00DC4056">
      <w:pPr>
        <w:shd w:val="clear" w:color="auto" w:fill="F0F0F0"/>
        <w:rPr>
          <w:color w:val="00A0DF"/>
          <w:sz w:val="20"/>
          <w:szCs w:val="20"/>
        </w:rPr>
      </w:pPr>
      <w:r>
        <w:rPr>
          <w:rFonts w:ascii="Arial" w:hAnsi="Arial" w:cs="Arial"/>
          <w:color w:val="646569"/>
          <w:sz w:val="20"/>
          <w:szCs w:val="20"/>
        </w:rPr>
        <w:fldChar w:fldCharType="begin"/>
      </w:r>
      <w:r>
        <w:rPr>
          <w:rFonts w:ascii="Arial" w:hAnsi="Arial" w:cs="Arial"/>
          <w:color w:val="646569"/>
          <w:sz w:val="20"/>
          <w:szCs w:val="20"/>
        </w:rPr>
        <w:instrText xml:space="preserve"> HYPERLINK "https://training.mulesoft.com/instructor-led-training/apops-onprem" \l "collapseEight" </w:instrText>
      </w:r>
      <w:r>
        <w:rPr>
          <w:rFonts w:ascii="Arial" w:hAnsi="Arial" w:cs="Arial"/>
          <w:color w:val="646569"/>
          <w:sz w:val="20"/>
          <w:szCs w:val="20"/>
        </w:rPr>
        <w:fldChar w:fldCharType="separate"/>
      </w:r>
      <w:r>
        <w:rPr>
          <w:rStyle w:val="Hyperlink"/>
          <w:rFonts w:ascii="Arial" w:hAnsi="Arial" w:cs="Arial"/>
          <w:color w:val="00A0DF"/>
          <w:sz w:val="20"/>
          <w:szCs w:val="20"/>
        </w:rPr>
        <w:t>Module 9: Meeting Performance and Reliability Goals</w:t>
      </w:r>
    </w:p>
    <w:p w14:paraId="7A17F44D" w14:textId="77777777" w:rsidR="001C25E9" w:rsidRDefault="001C25E9" w:rsidP="001C25E9">
      <w:pPr>
        <w:shd w:val="clear" w:color="auto" w:fill="F0F0F0"/>
        <w:rPr>
          <w:rFonts w:ascii="Arial" w:hAnsi="Arial" w:cs="Arial"/>
          <w:color w:val="646569"/>
          <w:sz w:val="20"/>
          <w:szCs w:val="20"/>
        </w:rPr>
      </w:pPr>
      <w:r>
        <w:rPr>
          <w:rFonts w:ascii="Arial" w:hAnsi="Arial" w:cs="Arial"/>
          <w:color w:val="646569"/>
          <w:sz w:val="20"/>
          <w:szCs w:val="20"/>
        </w:rPr>
        <w:fldChar w:fldCharType="end"/>
      </w:r>
    </w:p>
    <w:p w14:paraId="040423B0" w14:textId="77777777" w:rsidR="001C25E9" w:rsidRPr="009F54D8" w:rsidRDefault="001C25E9" w:rsidP="009F54D8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color w:val="646569"/>
        </w:rPr>
      </w:pPr>
      <w:r w:rsidRPr="009F54D8">
        <w:rPr>
          <w:color w:val="646569"/>
        </w:rPr>
        <w:t>Distinguish between Mule application performance tuning and scaling goals, options, and solution architectures</w:t>
      </w:r>
    </w:p>
    <w:p w14:paraId="2DD9D834" w14:textId="77777777" w:rsidR="001C25E9" w:rsidRPr="009F54D8" w:rsidRDefault="001C25E9" w:rsidP="009F54D8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color w:val="646569"/>
        </w:rPr>
      </w:pPr>
      <w:r w:rsidRPr="009F54D8">
        <w:rPr>
          <w:color w:val="646569"/>
        </w:rPr>
        <w:t>Create and manage Mule runtime clusters</w:t>
      </w:r>
    </w:p>
    <w:p w14:paraId="1947FE63" w14:textId="77777777" w:rsidR="001C25E9" w:rsidRPr="009F54D8" w:rsidRDefault="001C25E9" w:rsidP="009F54D8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color w:val="646569"/>
        </w:rPr>
      </w:pPr>
      <w:r w:rsidRPr="009F54D8">
        <w:rPr>
          <w:color w:val="646569"/>
        </w:rPr>
        <w:t>Deploy Mule applications to Mule runtime clusters</w:t>
      </w:r>
    </w:p>
    <w:p w14:paraId="79F6D7FB" w14:textId="5AFC04E6" w:rsidR="001C25E9" w:rsidRPr="009F54D8" w:rsidRDefault="001C25E9" w:rsidP="009F54D8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color w:val="646569"/>
        </w:rPr>
      </w:pPr>
      <w:r w:rsidRPr="009F54D8">
        <w:rPr>
          <w:color w:val="646569"/>
        </w:rPr>
        <w:t>Test load balancing and failover behavior of applications deployed to Mule runtime clusters</w:t>
      </w:r>
    </w:p>
    <w:p w14:paraId="1154D2E2" w14:textId="77777777" w:rsidR="002F0F98" w:rsidRDefault="002F0F98" w:rsidP="002F0F98">
      <w:pPr>
        <w:shd w:val="clear" w:color="auto" w:fill="FFFFFF"/>
        <w:spacing w:line="360" w:lineRule="atLeast"/>
        <w:rPr>
          <w:rFonts w:ascii="Arial" w:hAnsi="Arial" w:cs="Arial"/>
          <w:color w:val="646569"/>
          <w:sz w:val="23"/>
          <w:szCs w:val="23"/>
        </w:rPr>
      </w:pPr>
    </w:p>
    <w:p w14:paraId="656E0121" w14:textId="4FFC8E7E" w:rsidR="001C25E9" w:rsidRPr="002F0F98" w:rsidRDefault="001C25E9" w:rsidP="002F0F98">
      <w:pPr>
        <w:shd w:val="clear" w:color="auto" w:fill="F0F0F0"/>
        <w:rPr>
          <w:color w:val="00A0DF"/>
          <w:sz w:val="20"/>
          <w:szCs w:val="20"/>
        </w:rPr>
      </w:pPr>
      <w:r>
        <w:rPr>
          <w:rFonts w:ascii="Arial" w:hAnsi="Arial" w:cs="Arial"/>
          <w:color w:val="646569"/>
          <w:sz w:val="20"/>
          <w:szCs w:val="20"/>
        </w:rPr>
        <w:fldChar w:fldCharType="begin"/>
      </w:r>
      <w:r>
        <w:rPr>
          <w:rFonts w:ascii="Arial" w:hAnsi="Arial" w:cs="Arial"/>
          <w:color w:val="646569"/>
          <w:sz w:val="20"/>
          <w:szCs w:val="20"/>
        </w:rPr>
        <w:instrText xml:space="preserve"> HYPERLINK "https://training.mulesoft.com/instructor-led-training/apops-onprem" \l "collapseNine" </w:instrText>
      </w:r>
      <w:r>
        <w:rPr>
          <w:rFonts w:ascii="Arial" w:hAnsi="Arial" w:cs="Arial"/>
          <w:color w:val="646569"/>
          <w:sz w:val="20"/>
          <w:szCs w:val="20"/>
        </w:rPr>
        <w:fldChar w:fldCharType="separate"/>
      </w:r>
      <w:r>
        <w:rPr>
          <w:rStyle w:val="Hyperlink"/>
          <w:rFonts w:ascii="Arial" w:hAnsi="Arial" w:cs="Arial"/>
          <w:color w:val="00A0DF"/>
          <w:sz w:val="20"/>
          <w:szCs w:val="20"/>
        </w:rPr>
        <w:t>Module 10: Automating Administration Tasks</w:t>
      </w:r>
    </w:p>
    <w:p w14:paraId="482E47EC" w14:textId="77777777" w:rsidR="001C25E9" w:rsidRDefault="001C25E9" w:rsidP="001C25E9">
      <w:pPr>
        <w:shd w:val="clear" w:color="auto" w:fill="F0F0F0"/>
        <w:rPr>
          <w:rFonts w:ascii="Arial" w:hAnsi="Arial" w:cs="Arial"/>
          <w:color w:val="646569"/>
          <w:sz w:val="20"/>
          <w:szCs w:val="20"/>
        </w:rPr>
      </w:pPr>
      <w:r>
        <w:rPr>
          <w:rFonts w:ascii="Arial" w:hAnsi="Arial" w:cs="Arial"/>
          <w:color w:val="646569"/>
          <w:sz w:val="20"/>
          <w:szCs w:val="20"/>
        </w:rPr>
        <w:fldChar w:fldCharType="end"/>
      </w:r>
    </w:p>
    <w:p w14:paraId="328A0905" w14:textId="77777777" w:rsidR="001C25E9" w:rsidRPr="009F54D8" w:rsidRDefault="001C25E9" w:rsidP="009F54D8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color w:val="646569"/>
        </w:rPr>
      </w:pPr>
      <w:r w:rsidRPr="009F54D8">
        <w:rPr>
          <w:color w:val="646569"/>
        </w:rPr>
        <w:t xml:space="preserve">Automate admin tasks with the </w:t>
      </w:r>
      <w:proofErr w:type="spellStart"/>
      <w:r w:rsidRPr="009F54D8">
        <w:rPr>
          <w:color w:val="646569"/>
        </w:rPr>
        <w:t>Anypoint</w:t>
      </w:r>
      <w:proofErr w:type="spellEnd"/>
      <w:r w:rsidRPr="009F54D8">
        <w:rPr>
          <w:color w:val="646569"/>
        </w:rPr>
        <w:t xml:space="preserve"> CLI tool</w:t>
      </w:r>
    </w:p>
    <w:p w14:paraId="7488C7F3" w14:textId="77777777" w:rsidR="001C25E9" w:rsidRPr="009F54D8" w:rsidRDefault="001C25E9" w:rsidP="009F54D8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color w:val="646569"/>
        </w:rPr>
      </w:pPr>
      <w:r w:rsidRPr="009F54D8">
        <w:rPr>
          <w:color w:val="646569"/>
        </w:rPr>
        <w:t xml:space="preserve">Automate admin tasks with </w:t>
      </w:r>
      <w:proofErr w:type="spellStart"/>
      <w:r w:rsidRPr="009F54D8">
        <w:rPr>
          <w:color w:val="646569"/>
        </w:rPr>
        <w:t>Anypoint</w:t>
      </w:r>
      <w:proofErr w:type="spellEnd"/>
      <w:r w:rsidRPr="009F54D8">
        <w:rPr>
          <w:color w:val="646569"/>
        </w:rPr>
        <w:t xml:space="preserve"> Platform REST APIs</w:t>
      </w:r>
    </w:p>
    <w:p w14:paraId="700B0B29" w14:textId="1BF4F739" w:rsidR="001C25E9" w:rsidRDefault="001C25E9" w:rsidP="00901DC3">
      <w:pPr>
        <w:rPr>
          <w:b/>
        </w:rPr>
      </w:pPr>
    </w:p>
    <w:p w14:paraId="1FBCF776" w14:textId="2F6E34B9" w:rsidR="009F54D8" w:rsidRDefault="009F54D8" w:rsidP="00901DC3">
      <w:pPr>
        <w:rPr>
          <w:b/>
        </w:rPr>
      </w:pPr>
    </w:p>
    <w:p w14:paraId="00DBA644" w14:textId="77777777" w:rsidR="000E2A4A" w:rsidRDefault="000E2A4A" w:rsidP="000E2A4A">
      <w:pPr>
        <w:pStyle w:val="Heading1"/>
      </w:pPr>
      <w:bookmarkStart w:id="8" w:name="_Toc5827904"/>
      <w:r>
        <w:t>Course:</w:t>
      </w:r>
      <w:bookmarkEnd w:id="8"/>
    </w:p>
    <w:p w14:paraId="05862B11" w14:textId="6E437A8F" w:rsidR="000E2A4A" w:rsidRDefault="000E2A4A" w:rsidP="000E2A4A">
      <w:pPr>
        <w:pStyle w:val="Heading2"/>
      </w:pPr>
      <w:bookmarkStart w:id="9" w:name="_Toc5827905"/>
      <w:proofErr w:type="spellStart"/>
      <w:r w:rsidRPr="008340E3">
        <w:t>Anypoint</w:t>
      </w:r>
      <w:proofErr w:type="spellEnd"/>
      <w:r w:rsidRPr="008340E3">
        <w:t xml:space="preserve"> Platform Operations: </w:t>
      </w:r>
      <w:r w:rsidR="00C43FF6" w:rsidRPr="00C43FF6">
        <w:t>Runtime Fabric</w:t>
      </w:r>
      <w:bookmarkEnd w:id="9"/>
    </w:p>
    <w:p w14:paraId="072ECCAC" w14:textId="77777777" w:rsidR="000E2A4A" w:rsidRDefault="000E2A4A" w:rsidP="000E2A4A"/>
    <w:p w14:paraId="296EA8E0" w14:textId="77777777" w:rsidR="000E2A4A" w:rsidRPr="00B04893" w:rsidRDefault="000E2A4A" w:rsidP="000E2A4A">
      <w:pPr>
        <w:pStyle w:val="NoSpacing"/>
        <w:rPr>
          <w:b/>
        </w:rPr>
      </w:pPr>
      <w:r w:rsidRPr="00B04893">
        <w:rPr>
          <w:b/>
        </w:rPr>
        <w:t>Duration</w:t>
      </w:r>
    </w:p>
    <w:p w14:paraId="15517166" w14:textId="77777777" w:rsidR="000E2A4A" w:rsidRPr="00AC1849" w:rsidRDefault="000E2A4A" w:rsidP="000E2A4A">
      <w:pPr>
        <w:pStyle w:val="NoSpacing"/>
        <w:ind w:firstLine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4</w:t>
      </w:r>
      <w:r w:rsidRPr="00AC1849">
        <w:rPr>
          <w:rFonts w:ascii="Arial" w:hAnsi="Arial" w:cs="Arial"/>
          <w:color w:val="646569"/>
          <w:sz w:val="23"/>
          <w:szCs w:val="23"/>
        </w:rPr>
        <w:t xml:space="preserve"> days in-person or online</w:t>
      </w:r>
    </w:p>
    <w:p w14:paraId="707821CE" w14:textId="77777777" w:rsidR="000E2A4A" w:rsidRDefault="000E2A4A" w:rsidP="000E2A4A">
      <w:pPr>
        <w:pStyle w:val="NoSpacing"/>
      </w:pPr>
    </w:p>
    <w:p w14:paraId="4BB5CE2D" w14:textId="77777777" w:rsidR="000E2A4A" w:rsidRPr="00B04893" w:rsidRDefault="000E2A4A" w:rsidP="000E2A4A">
      <w:pPr>
        <w:pStyle w:val="NoSpacing"/>
        <w:rPr>
          <w:b/>
        </w:rPr>
      </w:pPr>
      <w:r w:rsidRPr="00B04893">
        <w:rPr>
          <w:b/>
        </w:rPr>
        <w:t>Objectives</w:t>
      </w:r>
    </w:p>
    <w:p w14:paraId="18B37562" w14:textId="77777777" w:rsidR="000E2A4A" w:rsidRPr="00DD3E03" w:rsidRDefault="000E2A4A" w:rsidP="000E2A4A">
      <w:pPr>
        <w:pStyle w:val="NoSpacing"/>
      </w:pPr>
      <w:r w:rsidRPr="00DD3E03">
        <w:t>At the end of this course, students should be able to:</w:t>
      </w:r>
    </w:p>
    <w:p w14:paraId="1DAD5553" w14:textId="77777777" w:rsidR="00C23797" w:rsidRPr="00C23797" w:rsidRDefault="00C23797" w:rsidP="00D1367A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 w:rsidRPr="00C23797">
        <w:rPr>
          <w:rFonts w:ascii="Arial" w:hAnsi="Arial" w:cs="Arial"/>
          <w:color w:val="646569"/>
          <w:sz w:val="23"/>
          <w:szCs w:val="23"/>
        </w:rPr>
        <w:t>Describe the features, benefits, and architecture of Runtime Fabric.</w:t>
      </w:r>
    </w:p>
    <w:p w14:paraId="1DAF1DCE" w14:textId="77777777" w:rsidR="00C23797" w:rsidRPr="00C23797" w:rsidRDefault="00C23797" w:rsidP="00D1367A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 w:rsidRPr="00C23797">
        <w:rPr>
          <w:rFonts w:ascii="Arial" w:hAnsi="Arial" w:cs="Arial"/>
          <w:color w:val="646569"/>
          <w:sz w:val="23"/>
          <w:szCs w:val="23"/>
        </w:rPr>
        <w:t>Install and configure Runtime Fabric.</w:t>
      </w:r>
    </w:p>
    <w:p w14:paraId="62173AB4" w14:textId="77777777" w:rsidR="00C23797" w:rsidRPr="00C23797" w:rsidRDefault="00C23797" w:rsidP="00D1367A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 w:rsidRPr="00C23797">
        <w:rPr>
          <w:rFonts w:ascii="Arial" w:hAnsi="Arial" w:cs="Arial"/>
          <w:color w:val="646569"/>
          <w:sz w:val="23"/>
          <w:szCs w:val="23"/>
        </w:rPr>
        <w:t>Deploy Mule applications to Runtime Fabric.</w:t>
      </w:r>
    </w:p>
    <w:p w14:paraId="3034078C" w14:textId="77777777" w:rsidR="00C23797" w:rsidRPr="00C23797" w:rsidRDefault="00C23797" w:rsidP="00D1367A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 w:rsidRPr="00C23797">
        <w:rPr>
          <w:rFonts w:ascii="Arial" w:hAnsi="Arial" w:cs="Arial"/>
          <w:color w:val="646569"/>
          <w:sz w:val="23"/>
          <w:szCs w:val="23"/>
        </w:rPr>
        <w:t>Scale Runtime Fabric deployments for performance and high availability.</w:t>
      </w:r>
    </w:p>
    <w:p w14:paraId="57125EE0" w14:textId="77777777" w:rsidR="00C23797" w:rsidRPr="00C23797" w:rsidRDefault="00C23797" w:rsidP="00D1367A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 w:rsidRPr="00C23797">
        <w:rPr>
          <w:rFonts w:ascii="Arial" w:hAnsi="Arial" w:cs="Arial"/>
          <w:color w:val="646569"/>
          <w:sz w:val="23"/>
          <w:szCs w:val="23"/>
        </w:rPr>
        <w:t xml:space="preserve">Use </w:t>
      </w:r>
      <w:proofErr w:type="spellStart"/>
      <w:r w:rsidRPr="00C23797">
        <w:rPr>
          <w:rFonts w:ascii="Arial" w:hAnsi="Arial" w:cs="Arial"/>
          <w:color w:val="646569"/>
          <w:sz w:val="23"/>
          <w:szCs w:val="23"/>
        </w:rPr>
        <w:t>Anypoint</w:t>
      </w:r>
      <w:proofErr w:type="spellEnd"/>
      <w:r w:rsidRPr="00C23797">
        <w:rPr>
          <w:rFonts w:ascii="Arial" w:hAnsi="Arial" w:cs="Arial"/>
          <w:color w:val="646569"/>
          <w:sz w:val="23"/>
          <w:szCs w:val="23"/>
        </w:rPr>
        <w:t xml:space="preserve"> Runtime Manager and to manage, monitor, and analyze Mule applications.</w:t>
      </w:r>
    </w:p>
    <w:p w14:paraId="76CE891E" w14:textId="77777777" w:rsidR="00C23797" w:rsidRPr="00C23797" w:rsidRDefault="00C23797" w:rsidP="00D1367A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 w:rsidRPr="00C23797">
        <w:rPr>
          <w:rFonts w:ascii="Arial" w:hAnsi="Arial" w:cs="Arial"/>
          <w:color w:val="646569"/>
          <w:sz w:val="23"/>
          <w:szCs w:val="23"/>
        </w:rPr>
        <w:t>Use OpsCenter for dashboarding and monitoring.</w:t>
      </w:r>
    </w:p>
    <w:p w14:paraId="2D89DFF6" w14:textId="77777777" w:rsidR="000E2A4A" w:rsidRDefault="000E2A4A" w:rsidP="000E2A4A">
      <w:pPr>
        <w:shd w:val="clear" w:color="auto" w:fill="FFFFFF"/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</w:p>
    <w:p w14:paraId="1D61BD35" w14:textId="77777777" w:rsidR="000E2A4A" w:rsidRDefault="000E2A4A" w:rsidP="000E2A4A">
      <w:pPr>
        <w:shd w:val="clear" w:color="auto" w:fill="FFFFFF"/>
        <w:spacing w:line="360" w:lineRule="atLeast"/>
        <w:rPr>
          <w:rFonts w:ascii="Arial" w:hAnsi="Arial" w:cs="Arial"/>
          <w:color w:val="646569"/>
          <w:sz w:val="23"/>
          <w:szCs w:val="23"/>
        </w:rPr>
      </w:pPr>
    </w:p>
    <w:p w14:paraId="49A44FC1" w14:textId="77777777" w:rsidR="000E2A4A" w:rsidRPr="00340B61" w:rsidRDefault="000E2A4A" w:rsidP="000E2A4A">
      <w:pPr>
        <w:pStyle w:val="NoSpacing"/>
        <w:rPr>
          <w:b/>
        </w:rPr>
      </w:pPr>
      <w:r w:rsidRPr="00340B61">
        <w:rPr>
          <w:b/>
        </w:rPr>
        <w:t>Prerequisites</w:t>
      </w:r>
    </w:p>
    <w:p w14:paraId="0AE71F88" w14:textId="77777777" w:rsidR="00020CF8" w:rsidRPr="00020CF8" w:rsidRDefault="00020CF8" w:rsidP="00C05749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 w:rsidRPr="00020CF8">
        <w:rPr>
          <w:rFonts w:ascii="Arial" w:hAnsi="Arial" w:cs="Arial"/>
          <w:color w:val="646569"/>
          <w:sz w:val="23"/>
          <w:szCs w:val="23"/>
        </w:rPr>
        <w:t>A knowledge of system administration and server commands</w:t>
      </w:r>
    </w:p>
    <w:p w14:paraId="5FB1649E" w14:textId="77777777" w:rsidR="00020CF8" w:rsidRPr="00020CF8" w:rsidRDefault="00020CF8" w:rsidP="00C05749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 w:rsidRPr="00020CF8">
        <w:rPr>
          <w:rFonts w:ascii="Arial" w:hAnsi="Arial" w:cs="Arial"/>
          <w:color w:val="646569"/>
          <w:sz w:val="23"/>
          <w:szCs w:val="23"/>
        </w:rPr>
        <w:t>A basic understanding of data formats such as XML, CSV, and JSON</w:t>
      </w:r>
    </w:p>
    <w:p w14:paraId="336DF4CA" w14:textId="77777777" w:rsidR="00020CF8" w:rsidRPr="00020CF8" w:rsidRDefault="00020CF8" w:rsidP="00C05749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 w:rsidRPr="00020CF8">
        <w:rPr>
          <w:rFonts w:ascii="Arial" w:hAnsi="Arial" w:cs="Arial"/>
          <w:color w:val="646569"/>
          <w:sz w:val="23"/>
          <w:szCs w:val="23"/>
        </w:rPr>
        <w:t>A basic knowledge of working on Linux systems</w:t>
      </w:r>
    </w:p>
    <w:p w14:paraId="1C54B8BC" w14:textId="77777777" w:rsidR="00020CF8" w:rsidRPr="00020CF8" w:rsidRDefault="00020CF8" w:rsidP="00C05749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 w:rsidRPr="00020CF8">
        <w:rPr>
          <w:rFonts w:ascii="Arial" w:hAnsi="Arial" w:cs="Arial"/>
          <w:color w:val="646569"/>
          <w:sz w:val="23"/>
          <w:szCs w:val="23"/>
        </w:rPr>
        <w:t>A basic understanding of remote connection mechanisms such as SSL and SSH</w:t>
      </w:r>
    </w:p>
    <w:p w14:paraId="793FC57B" w14:textId="77777777" w:rsidR="00020CF8" w:rsidRPr="00020CF8" w:rsidRDefault="00020CF8" w:rsidP="00C05749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 w:rsidRPr="00020CF8">
        <w:rPr>
          <w:rFonts w:ascii="Arial" w:hAnsi="Arial" w:cs="Arial"/>
          <w:color w:val="646569"/>
          <w:sz w:val="23"/>
          <w:szCs w:val="23"/>
        </w:rPr>
        <w:t>(Optional, but useful) A basic understanding of containerization concepts and technologies</w:t>
      </w:r>
    </w:p>
    <w:p w14:paraId="2A94B855" w14:textId="77777777" w:rsidR="000E2A4A" w:rsidRDefault="000E2A4A" w:rsidP="000E2A4A">
      <w:pPr>
        <w:shd w:val="clear" w:color="auto" w:fill="FFFFFF"/>
        <w:spacing w:line="360" w:lineRule="atLeast"/>
        <w:rPr>
          <w:rFonts w:ascii="Arial" w:hAnsi="Arial" w:cs="Arial"/>
          <w:color w:val="646569"/>
          <w:sz w:val="23"/>
          <w:szCs w:val="23"/>
        </w:rPr>
      </w:pPr>
    </w:p>
    <w:p w14:paraId="26704D9A" w14:textId="77777777" w:rsidR="000E2A4A" w:rsidRPr="00B3641F" w:rsidRDefault="000E2A4A" w:rsidP="000E2A4A">
      <w:pPr>
        <w:pStyle w:val="NoSpacing"/>
        <w:rPr>
          <w:b/>
        </w:rPr>
      </w:pPr>
      <w:r w:rsidRPr="00B3641F">
        <w:rPr>
          <w:b/>
        </w:rPr>
        <w:t>Setup Requirements</w:t>
      </w:r>
    </w:p>
    <w:p w14:paraId="0E0704C3" w14:textId="77777777" w:rsidR="007A357F" w:rsidRPr="007A357F" w:rsidRDefault="007A357F" w:rsidP="002A2EED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 w:rsidRPr="007A357F">
        <w:rPr>
          <w:rFonts w:ascii="Arial" w:hAnsi="Arial" w:cs="Arial"/>
          <w:color w:val="646569"/>
          <w:sz w:val="23"/>
          <w:szCs w:val="23"/>
        </w:rPr>
        <w:t>A computer with at least 2GB available RAM and 500MB available storage</w:t>
      </w:r>
    </w:p>
    <w:p w14:paraId="3E4E6E07" w14:textId="77777777" w:rsidR="007A357F" w:rsidRPr="007A357F" w:rsidRDefault="007A357F" w:rsidP="002A2EED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 w:rsidRPr="007A357F">
        <w:rPr>
          <w:rFonts w:ascii="Arial" w:hAnsi="Arial" w:cs="Arial"/>
          <w:color w:val="646569"/>
          <w:sz w:val="23"/>
          <w:szCs w:val="23"/>
        </w:rPr>
        <w:t>Unrestricted internet access to port 80 (with &gt; 5Mbps download and &gt; 2Mbps upload)</w:t>
      </w:r>
    </w:p>
    <w:p w14:paraId="61DFDD6E" w14:textId="77777777" w:rsidR="007A357F" w:rsidRPr="007A357F" w:rsidRDefault="007A357F" w:rsidP="002A2EED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 w:rsidRPr="007A357F">
        <w:rPr>
          <w:rFonts w:ascii="Arial" w:hAnsi="Arial" w:cs="Arial"/>
          <w:color w:val="646569"/>
          <w:sz w:val="23"/>
          <w:szCs w:val="23"/>
        </w:rPr>
        <w:t>An SSH client</w:t>
      </w:r>
    </w:p>
    <w:p w14:paraId="643EAB76" w14:textId="77777777" w:rsidR="007A357F" w:rsidRPr="007A357F" w:rsidRDefault="007A357F" w:rsidP="002A2EED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 w:rsidRPr="007A357F">
        <w:rPr>
          <w:rFonts w:ascii="Arial" w:hAnsi="Arial" w:cs="Arial"/>
          <w:color w:val="646569"/>
          <w:sz w:val="23"/>
          <w:szCs w:val="23"/>
        </w:rPr>
        <w:t>Terraform</w:t>
      </w:r>
    </w:p>
    <w:p w14:paraId="5344BA4A" w14:textId="77777777" w:rsidR="007A357F" w:rsidRPr="007A357F" w:rsidRDefault="007A357F" w:rsidP="002A2EED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 w:rsidRPr="007A357F">
        <w:rPr>
          <w:rFonts w:ascii="Arial" w:hAnsi="Arial" w:cs="Arial"/>
          <w:color w:val="646569"/>
          <w:sz w:val="23"/>
          <w:szCs w:val="23"/>
        </w:rPr>
        <w:t>OpenSSL</w:t>
      </w:r>
    </w:p>
    <w:p w14:paraId="0EAB7C5B" w14:textId="77777777" w:rsidR="007A357F" w:rsidRPr="007A357F" w:rsidRDefault="007A357F" w:rsidP="002A2EED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 w:rsidRPr="007A357F">
        <w:rPr>
          <w:rFonts w:ascii="Arial" w:hAnsi="Arial" w:cs="Arial"/>
          <w:color w:val="646569"/>
          <w:sz w:val="23"/>
          <w:szCs w:val="23"/>
        </w:rPr>
        <w:t>Oracle JDK 8</w:t>
      </w:r>
    </w:p>
    <w:p w14:paraId="63CE6FDF" w14:textId="77777777" w:rsidR="007A357F" w:rsidRPr="007A357F" w:rsidRDefault="007A357F" w:rsidP="002A2EED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 w:rsidRPr="007A357F">
        <w:rPr>
          <w:rFonts w:ascii="Arial" w:hAnsi="Arial" w:cs="Arial"/>
          <w:color w:val="646569"/>
          <w:sz w:val="23"/>
          <w:szCs w:val="23"/>
        </w:rPr>
        <w:t>Apache JMeter</w:t>
      </w:r>
    </w:p>
    <w:p w14:paraId="31E9624B" w14:textId="6380E2F7" w:rsidR="009F54D8" w:rsidRDefault="009F54D8" w:rsidP="00901DC3">
      <w:pPr>
        <w:rPr>
          <w:b/>
        </w:rPr>
      </w:pPr>
    </w:p>
    <w:p w14:paraId="4D6ED048" w14:textId="77777777" w:rsidR="00251FBA" w:rsidRDefault="00251FBA" w:rsidP="00251FBA">
      <w:pPr>
        <w:rPr>
          <w:b/>
        </w:rPr>
      </w:pPr>
      <w:r w:rsidRPr="00AC27A7">
        <w:rPr>
          <w:b/>
        </w:rPr>
        <w:t>Outline</w:t>
      </w:r>
    </w:p>
    <w:p w14:paraId="62901B29" w14:textId="2F393293" w:rsidR="00251FBA" w:rsidRDefault="00251FBA" w:rsidP="00901DC3">
      <w:pPr>
        <w:rPr>
          <w:b/>
        </w:rPr>
      </w:pPr>
    </w:p>
    <w:p w14:paraId="7EBBACAC" w14:textId="5DC13E10" w:rsidR="00251BBC" w:rsidRPr="00B1484F" w:rsidRDefault="00251BBC" w:rsidP="00B1484F">
      <w:pPr>
        <w:shd w:val="clear" w:color="auto" w:fill="F0F0F0"/>
        <w:rPr>
          <w:rFonts w:ascii="Arial" w:hAnsi="Arial" w:cs="Arial"/>
          <w:color w:val="00A0DF"/>
          <w:sz w:val="20"/>
          <w:szCs w:val="20"/>
        </w:rPr>
      </w:pPr>
      <w:r>
        <w:rPr>
          <w:rFonts w:ascii="Arial" w:hAnsi="Arial" w:cs="Arial"/>
          <w:color w:val="646569"/>
          <w:sz w:val="20"/>
          <w:szCs w:val="20"/>
        </w:rPr>
        <w:fldChar w:fldCharType="begin"/>
      </w:r>
      <w:r>
        <w:rPr>
          <w:rFonts w:ascii="Arial" w:hAnsi="Arial" w:cs="Arial"/>
          <w:color w:val="646569"/>
          <w:sz w:val="20"/>
          <w:szCs w:val="20"/>
        </w:rPr>
        <w:instrText xml:space="preserve"> HYPERLINK "https://training.mulesoft.com/instructor-led-training/apops-rtf" \l "collapseOne" </w:instrText>
      </w:r>
      <w:r>
        <w:rPr>
          <w:rFonts w:ascii="Arial" w:hAnsi="Arial" w:cs="Arial"/>
          <w:color w:val="646569"/>
          <w:sz w:val="20"/>
          <w:szCs w:val="20"/>
        </w:rPr>
        <w:fldChar w:fldCharType="separate"/>
      </w:r>
      <w:r>
        <w:rPr>
          <w:rStyle w:val="Hyperlink"/>
          <w:rFonts w:ascii="Arial" w:hAnsi="Arial" w:cs="Arial"/>
          <w:color w:val="00A0DF"/>
          <w:sz w:val="20"/>
          <w:szCs w:val="20"/>
        </w:rPr>
        <w:t>Module 1: Introducing Runtime Fabric</w:t>
      </w:r>
    </w:p>
    <w:p w14:paraId="00DC3FD8" w14:textId="77777777" w:rsidR="00251BBC" w:rsidRDefault="00251BBC" w:rsidP="00251BBC">
      <w:pPr>
        <w:shd w:val="clear" w:color="auto" w:fill="F0F0F0"/>
        <w:rPr>
          <w:rFonts w:ascii="Arial" w:hAnsi="Arial" w:cs="Arial"/>
          <w:color w:val="646569"/>
          <w:sz w:val="20"/>
          <w:szCs w:val="20"/>
        </w:rPr>
      </w:pPr>
      <w:r>
        <w:rPr>
          <w:rFonts w:ascii="Arial" w:hAnsi="Arial" w:cs="Arial"/>
          <w:color w:val="646569"/>
          <w:sz w:val="20"/>
          <w:szCs w:val="20"/>
        </w:rPr>
        <w:fldChar w:fldCharType="end"/>
      </w:r>
    </w:p>
    <w:p w14:paraId="1C89F09A" w14:textId="77777777" w:rsidR="00251BBC" w:rsidRDefault="00251BBC" w:rsidP="000671AD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Describe the development lifecycle of Mule applications</w:t>
      </w:r>
    </w:p>
    <w:p w14:paraId="72E00116" w14:textId="77777777" w:rsidR="00251BBC" w:rsidRDefault="00251BBC" w:rsidP="000671AD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 xml:space="preserve">Describe and navigate </w:t>
      </w:r>
      <w:proofErr w:type="spellStart"/>
      <w:r>
        <w:rPr>
          <w:rFonts w:ascii="Arial" w:hAnsi="Arial" w:cs="Arial"/>
          <w:color w:val="646569"/>
          <w:sz w:val="23"/>
          <w:szCs w:val="23"/>
        </w:rPr>
        <w:t>Anypoint</w:t>
      </w:r>
      <w:proofErr w:type="spellEnd"/>
      <w:r>
        <w:rPr>
          <w:rFonts w:ascii="Arial" w:hAnsi="Arial" w:cs="Arial"/>
          <w:color w:val="646569"/>
          <w:sz w:val="23"/>
          <w:szCs w:val="23"/>
        </w:rPr>
        <w:t xml:space="preserve"> Runtime Fabric</w:t>
      </w:r>
    </w:p>
    <w:p w14:paraId="169696BA" w14:textId="77777777" w:rsidR="00251BBC" w:rsidRDefault="00251BBC" w:rsidP="000671AD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 xml:space="preserve">Distinguish between </w:t>
      </w:r>
      <w:proofErr w:type="spellStart"/>
      <w:r>
        <w:rPr>
          <w:rFonts w:ascii="Arial" w:hAnsi="Arial" w:cs="Arial"/>
          <w:color w:val="646569"/>
          <w:sz w:val="23"/>
          <w:szCs w:val="23"/>
        </w:rPr>
        <w:t>Anypoint</w:t>
      </w:r>
      <w:proofErr w:type="spellEnd"/>
      <w:r>
        <w:rPr>
          <w:rFonts w:ascii="Arial" w:hAnsi="Arial" w:cs="Arial"/>
          <w:color w:val="646569"/>
          <w:sz w:val="23"/>
          <w:szCs w:val="23"/>
        </w:rPr>
        <w:t xml:space="preserve"> Platform deployment options</w:t>
      </w:r>
    </w:p>
    <w:p w14:paraId="2A2124D4" w14:textId="77777777" w:rsidR="00251BBC" w:rsidRDefault="00251BBC" w:rsidP="000671AD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List features and limitations of Runtime Fabric</w:t>
      </w:r>
    </w:p>
    <w:p w14:paraId="548EA8E3" w14:textId="2633D592" w:rsidR="00251BBC" w:rsidRDefault="00251BBC" w:rsidP="000671AD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Explain relevant concepts and underlying technologies</w:t>
      </w:r>
    </w:p>
    <w:p w14:paraId="2D950F4B" w14:textId="77777777" w:rsidR="00AF7624" w:rsidRDefault="00AF7624" w:rsidP="00AF7624">
      <w:pPr>
        <w:shd w:val="clear" w:color="auto" w:fill="FFFFFF"/>
        <w:spacing w:line="360" w:lineRule="atLeast"/>
        <w:rPr>
          <w:rFonts w:ascii="Arial" w:hAnsi="Arial" w:cs="Arial"/>
          <w:color w:val="646569"/>
          <w:sz w:val="23"/>
          <w:szCs w:val="23"/>
        </w:rPr>
      </w:pPr>
    </w:p>
    <w:p w14:paraId="01BAA65E" w14:textId="09260FE8" w:rsidR="00251BBC" w:rsidRPr="00AF7624" w:rsidRDefault="00251BBC" w:rsidP="00AF7624">
      <w:pPr>
        <w:shd w:val="clear" w:color="auto" w:fill="F0F0F0"/>
        <w:rPr>
          <w:color w:val="00A0DF"/>
          <w:sz w:val="20"/>
          <w:szCs w:val="20"/>
        </w:rPr>
      </w:pPr>
      <w:r>
        <w:rPr>
          <w:rFonts w:ascii="Arial" w:hAnsi="Arial" w:cs="Arial"/>
          <w:color w:val="646569"/>
          <w:sz w:val="20"/>
          <w:szCs w:val="20"/>
        </w:rPr>
        <w:fldChar w:fldCharType="begin"/>
      </w:r>
      <w:r>
        <w:rPr>
          <w:rFonts w:ascii="Arial" w:hAnsi="Arial" w:cs="Arial"/>
          <w:color w:val="646569"/>
          <w:sz w:val="20"/>
          <w:szCs w:val="20"/>
        </w:rPr>
        <w:instrText xml:space="preserve"> HYPERLINK "https://training.mulesoft.com/instructor-led-training/apops-rtf" \l "collapseTwo" </w:instrText>
      </w:r>
      <w:r>
        <w:rPr>
          <w:rFonts w:ascii="Arial" w:hAnsi="Arial" w:cs="Arial"/>
          <w:color w:val="646569"/>
          <w:sz w:val="20"/>
          <w:szCs w:val="20"/>
        </w:rPr>
        <w:fldChar w:fldCharType="separate"/>
      </w:r>
      <w:r>
        <w:rPr>
          <w:rStyle w:val="Hyperlink"/>
          <w:rFonts w:ascii="Arial" w:hAnsi="Arial" w:cs="Arial"/>
          <w:color w:val="00A0DF"/>
          <w:sz w:val="20"/>
          <w:szCs w:val="20"/>
        </w:rPr>
        <w:t>Module 2: Installing Runtime Fabric</w:t>
      </w:r>
    </w:p>
    <w:p w14:paraId="708D26E8" w14:textId="77777777" w:rsidR="00251BBC" w:rsidRDefault="00251BBC" w:rsidP="00251BBC">
      <w:pPr>
        <w:shd w:val="clear" w:color="auto" w:fill="F0F0F0"/>
        <w:rPr>
          <w:rFonts w:ascii="Arial" w:hAnsi="Arial" w:cs="Arial"/>
          <w:color w:val="646569"/>
          <w:sz w:val="20"/>
          <w:szCs w:val="20"/>
        </w:rPr>
      </w:pPr>
      <w:r>
        <w:rPr>
          <w:rFonts w:ascii="Arial" w:hAnsi="Arial" w:cs="Arial"/>
          <w:color w:val="646569"/>
          <w:sz w:val="20"/>
          <w:szCs w:val="20"/>
        </w:rPr>
        <w:fldChar w:fldCharType="end"/>
      </w:r>
    </w:p>
    <w:p w14:paraId="721A8C6A" w14:textId="77777777" w:rsidR="00251BBC" w:rsidRDefault="00251BBC" w:rsidP="000671AD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Explain relevant concepts and underlying technologies</w:t>
      </w:r>
    </w:p>
    <w:p w14:paraId="7F89B245" w14:textId="77777777" w:rsidR="00251BBC" w:rsidRDefault="00251BBC" w:rsidP="000671AD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Install Runtime Fabric to a provisioned AWS environment</w:t>
      </w:r>
    </w:p>
    <w:p w14:paraId="6088F355" w14:textId="4E06ED3D" w:rsidR="00251BBC" w:rsidRDefault="00251BBC" w:rsidP="000671AD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Remotely access the Runtime Fabric environment</w:t>
      </w:r>
    </w:p>
    <w:p w14:paraId="7AC82EF9" w14:textId="77777777" w:rsidR="000671AD" w:rsidRDefault="000671AD" w:rsidP="000671AD">
      <w:pPr>
        <w:shd w:val="clear" w:color="auto" w:fill="FFFFFF"/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</w:p>
    <w:p w14:paraId="73AB6D41" w14:textId="574F37BF" w:rsidR="00251BBC" w:rsidRPr="00285D39" w:rsidRDefault="00251BBC" w:rsidP="00285D39">
      <w:pPr>
        <w:shd w:val="clear" w:color="auto" w:fill="F0F0F0"/>
        <w:rPr>
          <w:color w:val="00A0DF"/>
          <w:sz w:val="20"/>
          <w:szCs w:val="20"/>
        </w:rPr>
      </w:pPr>
      <w:r>
        <w:rPr>
          <w:rFonts w:ascii="Arial" w:hAnsi="Arial" w:cs="Arial"/>
          <w:color w:val="646569"/>
          <w:sz w:val="20"/>
          <w:szCs w:val="20"/>
        </w:rPr>
        <w:fldChar w:fldCharType="begin"/>
      </w:r>
      <w:r>
        <w:rPr>
          <w:rFonts w:ascii="Arial" w:hAnsi="Arial" w:cs="Arial"/>
          <w:color w:val="646569"/>
          <w:sz w:val="20"/>
          <w:szCs w:val="20"/>
        </w:rPr>
        <w:instrText xml:space="preserve"> HYPERLINK "https://training.mulesoft.com/instructor-led-training/apops-rtf" \l "collapseThree" </w:instrText>
      </w:r>
      <w:r>
        <w:rPr>
          <w:rFonts w:ascii="Arial" w:hAnsi="Arial" w:cs="Arial"/>
          <w:color w:val="646569"/>
          <w:sz w:val="20"/>
          <w:szCs w:val="20"/>
        </w:rPr>
        <w:fldChar w:fldCharType="separate"/>
      </w:r>
      <w:r>
        <w:rPr>
          <w:rStyle w:val="Hyperlink"/>
          <w:rFonts w:ascii="Arial" w:hAnsi="Arial" w:cs="Arial"/>
          <w:color w:val="00A0DF"/>
          <w:sz w:val="20"/>
          <w:szCs w:val="20"/>
        </w:rPr>
        <w:t>Module 3: Enabling Inbound Traffic</w:t>
      </w:r>
    </w:p>
    <w:p w14:paraId="128B4E21" w14:textId="77777777" w:rsidR="00251BBC" w:rsidRDefault="00251BBC" w:rsidP="00251BBC">
      <w:pPr>
        <w:shd w:val="clear" w:color="auto" w:fill="F0F0F0"/>
        <w:rPr>
          <w:rFonts w:ascii="Arial" w:hAnsi="Arial" w:cs="Arial"/>
          <w:color w:val="646569"/>
          <w:sz w:val="20"/>
          <w:szCs w:val="20"/>
        </w:rPr>
      </w:pPr>
      <w:r>
        <w:rPr>
          <w:rFonts w:ascii="Arial" w:hAnsi="Arial" w:cs="Arial"/>
          <w:color w:val="646569"/>
          <w:sz w:val="20"/>
          <w:szCs w:val="20"/>
        </w:rPr>
        <w:fldChar w:fldCharType="end"/>
      </w:r>
    </w:p>
    <w:p w14:paraId="0540FC38" w14:textId="77777777" w:rsidR="00251BBC" w:rsidRDefault="00251BBC" w:rsidP="0077648C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Explain relevant concepts</w:t>
      </w:r>
    </w:p>
    <w:p w14:paraId="2918949C" w14:textId="77777777" w:rsidR="00251BBC" w:rsidRDefault="00251BBC" w:rsidP="0077648C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List Runtime Fabric security requirements</w:t>
      </w:r>
    </w:p>
    <w:p w14:paraId="2F09FB37" w14:textId="70C8B9B4" w:rsidR="00251BBC" w:rsidRDefault="00251BBC" w:rsidP="0077648C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lastRenderedPageBreak/>
        <w:t>Configure Runtime Fabric for inbound traffic</w:t>
      </w:r>
    </w:p>
    <w:p w14:paraId="5F8932F0" w14:textId="77777777" w:rsidR="00285D39" w:rsidRDefault="00285D39" w:rsidP="00285D39">
      <w:pPr>
        <w:shd w:val="clear" w:color="auto" w:fill="FFFFFF"/>
        <w:spacing w:line="360" w:lineRule="atLeast"/>
        <w:rPr>
          <w:rFonts w:ascii="Arial" w:hAnsi="Arial" w:cs="Arial"/>
          <w:color w:val="646569"/>
          <w:sz w:val="23"/>
          <w:szCs w:val="23"/>
        </w:rPr>
      </w:pPr>
    </w:p>
    <w:p w14:paraId="2436E58B" w14:textId="3E3E22C5" w:rsidR="00251BBC" w:rsidRPr="00285D39" w:rsidRDefault="00251BBC" w:rsidP="00285D39">
      <w:pPr>
        <w:shd w:val="clear" w:color="auto" w:fill="F0F0F0"/>
        <w:rPr>
          <w:color w:val="00A0DF"/>
          <w:sz w:val="20"/>
          <w:szCs w:val="20"/>
        </w:rPr>
      </w:pPr>
      <w:r>
        <w:rPr>
          <w:rFonts w:ascii="Arial" w:hAnsi="Arial" w:cs="Arial"/>
          <w:color w:val="646569"/>
          <w:sz w:val="20"/>
          <w:szCs w:val="20"/>
        </w:rPr>
        <w:fldChar w:fldCharType="begin"/>
      </w:r>
      <w:r>
        <w:rPr>
          <w:rFonts w:ascii="Arial" w:hAnsi="Arial" w:cs="Arial"/>
          <w:color w:val="646569"/>
          <w:sz w:val="20"/>
          <w:szCs w:val="20"/>
        </w:rPr>
        <w:instrText xml:space="preserve"> HYPERLINK "https://training.mulesoft.com/instructor-led-training/apops-rtf" \l "collapseTen" </w:instrText>
      </w:r>
      <w:r>
        <w:rPr>
          <w:rFonts w:ascii="Arial" w:hAnsi="Arial" w:cs="Arial"/>
          <w:color w:val="646569"/>
          <w:sz w:val="20"/>
          <w:szCs w:val="20"/>
        </w:rPr>
        <w:fldChar w:fldCharType="separate"/>
      </w:r>
      <w:r>
        <w:rPr>
          <w:rStyle w:val="Hyperlink"/>
          <w:rFonts w:ascii="Arial" w:hAnsi="Arial" w:cs="Arial"/>
          <w:color w:val="00A0DF"/>
          <w:sz w:val="20"/>
          <w:szCs w:val="20"/>
        </w:rPr>
        <w:t>Module 4: Deploying Applications</w:t>
      </w:r>
    </w:p>
    <w:p w14:paraId="6910C33C" w14:textId="77777777" w:rsidR="00251BBC" w:rsidRDefault="00251BBC" w:rsidP="00251BBC">
      <w:pPr>
        <w:shd w:val="clear" w:color="auto" w:fill="F0F0F0"/>
        <w:rPr>
          <w:rFonts w:ascii="Arial" w:hAnsi="Arial" w:cs="Arial"/>
          <w:color w:val="646569"/>
          <w:sz w:val="20"/>
          <w:szCs w:val="20"/>
        </w:rPr>
      </w:pPr>
      <w:r>
        <w:rPr>
          <w:rFonts w:ascii="Arial" w:hAnsi="Arial" w:cs="Arial"/>
          <w:color w:val="646569"/>
          <w:sz w:val="20"/>
          <w:szCs w:val="20"/>
        </w:rPr>
        <w:fldChar w:fldCharType="end"/>
      </w:r>
    </w:p>
    <w:p w14:paraId="431EC869" w14:textId="77777777" w:rsidR="00251BBC" w:rsidRDefault="00251BBC" w:rsidP="0077648C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Explain relevant concepts and underlying technologies</w:t>
      </w:r>
    </w:p>
    <w:p w14:paraId="0EFB4867" w14:textId="77777777" w:rsidR="00251BBC" w:rsidRDefault="00251BBC" w:rsidP="0077648C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List deployment options</w:t>
      </w:r>
    </w:p>
    <w:p w14:paraId="59154C3E" w14:textId="77777777" w:rsidR="00251BBC" w:rsidRDefault="00251BBC" w:rsidP="0077648C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 xml:space="preserve">Deploy and </w:t>
      </w:r>
      <w:proofErr w:type="spellStart"/>
      <w:r>
        <w:rPr>
          <w:rFonts w:ascii="Arial" w:hAnsi="Arial" w:cs="Arial"/>
          <w:color w:val="646569"/>
          <w:sz w:val="23"/>
          <w:szCs w:val="23"/>
        </w:rPr>
        <w:t>undeploy</w:t>
      </w:r>
      <w:proofErr w:type="spellEnd"/>
      <w:r>
        <w:rPr>
          <w:rFonts w:ascii="Arial" w:hAnsi="Arial" w:cs="Arial"/>
          <w:color w:val="646569"/>
          <w:sz w:val="23"/>
          <w:szCs w:val="23"/>
        </w:rPr>
        <w:t xml:space="preserve"> applications</w:t>
      </w:r>
    </w:p>
    <w:p w14:paraId="211AC28A" w14:textId="0BD3FF2C" w:rsidR="00251BBC" w:rsidRDefault="00251BBC" w:rsidP="0077648C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Update and redeploy applications with zero downtime</w:t>
      </w:r>
    </w:p>
    <w:p w14:paraId="5EF102EA" w14:textId="77777777" w:rsidR="00285D39" w:rsidRDefault="00285D39" w:rsidP="00285D39">
      <w:pPr>
        <w:shd w:val="clear" w:color="auto" w:fill="FFFFFF"/>
        <w:spacing w:line="360" w:lineRule="atLeast"/>
        <w:rPr>
          <w:rFonts w:ascii="Arial" w:hAnsi="Arial" w:cs="Arial"/>
          <w:color w:val="646569"/>
          <w:sz w:val="23"/>
          <w:szCs w:val="23"/>
        </w:rPr>
      </w:pPr>
    </w:p>
    <w:p w14:paraId="68373DB8" w14:textId="122DD1AD" w:rsidR="00251BBC" w:rsidRPr="00285D39" w:rsidRDefault="00251BBC" w:rsidP="00285D39">
      <w:pPr>
        <w:shd w:val="clear" w:color="auto" w:fill="F0F0F0"/>
        <w:rPr>
          <w:color w:val="00A0DF"/>
          <w:sz w:val="20"/>
          <w:szCs w:val="20"/>
        </w:rPr>
      </w:pPr>
      <w:r>
        <w:rPr>
          <w:rFonts w:ascii="Arial" w:hAnsi="Arial" w:cs="Arial"/>
          <w:color w:val="646569"/>
          <w:sz w:val="20"/>
          <w:szCs w:val="20"/>
        </w:rPr>
        <w:fldChar w:fldCharType="begin"/>
      </w:r>
      <w:r>
        <w:rPr>
          <w:rFonts w:ascii="Arial" w:hAnsi="Arial" w:cs="Arial"/>
          <w:color w:val="646569"/>
          <w:sz w:val="20"/>
          <w:szCs w:val="20"/>
        </w:rPr>
        <w:instrText xml:space="preserve"> HYPERLINK "https://training.mulesoft.com/instructor-led-training/apops-rtf" \l "collapseFour" </w:instrText>
      </w:r>
      <w:r>
        <w:rPr>
          <w:rFonts w:ascii="Arial" w:hAnsi="Arial" w:cs="Arial"/>
          <w:color w:val="646569"/>
          <w:sz w:val="20"/>
          <w:szCs w:val="20"/>
        </w:rPr>
        <w:fldChar w:fldCharType="separate"/>
      </w:r>
      <w:r>
        <w:rPr>
          <w:rStyle w:val="Hyperlink"/>
          <w:rFonts w:ascii="Arial" w:hAnsi="Arial" w:cs="Arial"/>
          <w:color w:val="00A0DF"/>
          <w:sz w:val="20"/>
          <w:szCs w:val="20"/>
        </w:rPr>
        <w:t>Module 5: Configuring Runtime Fabric</w:t>
      </w:r>
    </w:p>
    <w:p w14:paraId="2A47BB4C" w14:textId="77777777" w:rsidR="00251BBC" w:rsidRDefault="00251BBC" w:rsidP="00251BBC">
      <w:pPr>
        <w:shd w:val="clear" w:color="auto" w:fill="F0F0F0"/>
        <w:rPr>
          <w:rFonts w:ascii="Arial" w:hAnsi="Arial" w:cs="Arial"/>
          <w:color w:val="646569"/>
          <w:sz w:val="20"/>
          <w:szCs w:val="20"/>
        </w:rPr>
      </w:pPr>
      <w:r>
        <w:rPr>
          <w:rFonts w:ascii="Arial" w:hAnsi="Arial" w:cs="Arial"/>
          <w:color w:val="646569"/>
          <w:sz w:val="20"/>
          <w:szCs w:val="20"/>
        </w:rPr>
        <w:fldChar w:fldCharType="end"/>
      </w:r>
    </w:p>
    <w:p w14:paraId="1CE92B54" w14:textId="77777777" w:rsidR="00251BBC" w:rsidRDefault="00251BBC" w:rsidP="0077648C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Explain relevant concepts and underlying technologies</w:t>
      </w:r>
    </w:p>
    <w:p w14:paraId="382FEB64" w14:textId="77777777" w:rsidR="00251BBC" w:rsidRDefault="00251BBC" w:rsidP="0077648C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Install a license to Runtime Fabric</w:t>
      </w:r>
    </w:p>
    <w:p w14:paraId="216625CF" w14:textId="77777777" w:rsidR="00251BBC" w:rsidRDefault="00251BBC" w:rsidP="0077648C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Enable alerting</w:t>
      </w:r>
    </w:p>
    <w:p w14:paraId="66C53ECD" w14:textId="097829F8" w:rsidR="00251BBC" w:rsidRDefault="00251BBC" w:rsidP="0077648C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Use OpsCenter for monitoring and management</w:t>
      </w:r>
    </w:p>
    <w:p w14:paraId="61EECF61" w14:textId="77777777" w:rsidR="00CF63A8" w:rsidRDefault="00CF63A8" w:rsidP="00CF63A8">
      <w:pPr>
        <w:shd w:val="clear" w:color="auto" w:fill="FFFFFF"/>
        <w:spacing w:line="360" w:lineRule="atLeast"/>
        <w:rPr>
          <w:rFonts w:ascii="Arial" w:hAnsi="Arial" w:cs="Arial"/>
          <w:color w:val="646569"/>
          <w:sz w:val="23"/>
          <w:szCs w:val="23"/>
        </w:rPr>
      </w:pPr>
    </w:p>
    <w:p w14:paraId="090AA3E0" w14:textId="12DED403" w:rsidR="00251BBC" w:rsidRPr="00CF63A8" w:rsidRDefault="00251BBC" w:rsidP="00CF63A8">
      <w:pPr>
        <w:shd w:val="clear" w:color="auto" w:fill="F0F0F0"/>
        <w:rPr>
          <w:color w:val="00A0DF"/>
          <w:sz w:val="20"/>
          <w:szCs w:val="20"/>
        </w:rPr>
      </w:pPr>
      <w:r>
        <w:rPr>
          <w:rFonts w:ascii="Arial" w:hAnsi="Arial" w:cs="Arial"/>
          <w:color w:val="646569"/>
          <w:sz w:val="20"/>
          <w:szCs w:val="20"/>
        </w:rPr>
        <w:fldChar w:fldCharType="begin"/>
      </w:r>
      <w:r>
        <w:rPr>
          <w:rFonts w:ascii="Arial" w:hAnsi="Arial" w:cs="Arial"/>
          <w:color w:val="646569"/>
          <w:sz w:val="20"/>
          <w:szCs w:val="20"/>
        </w:rPr>
        <w:instrText xml:space="preserve"> HYPERLINK "https://training.mulesoft.com/instructor-led-training/apops-rtf" \l "collapseFive" </w:instrText>
      </w:r>
      <w:r>
        <w:rPr>
          <w:rFonts w:ascii="Arial" w:hAnsi="Arial" w:cs="Arial"/>
          <w:color w:val="646569"/>
          <w:sz w:val="20"/>
          <w:szCs w:val="20"/>
        </w:rPr>
        <w:fldChar w:fldCharType="separate"/>
      </w:r>
      <w:r>
        <w:rPr>
          <w:rStyle w:val="Hyperlink"/>
          <w:rFonts w:ascii="Arial" w:hAnsi="Arial" w:cs="Arial"/>
          <w:color w:val="00A0DF"/>
          <w:sz w:val="20"/>
          <w:szCs w:val="20"/>
        </w:rPr>
        <w:t>Module 6: Scaling for High Availability and Performance</w:t>
      </w:r>
    </w:p>
    <w:p w14:paraId="783D8D28" w14:textId="77777777" w:rsidR="00251BBC" w:rsidRDefault="00251BBC" w:rsidP="00251BBC">
      <w:pPr>
        <w:shd w:val="clear" w:color="auto" w:fill="F0F0F0"/>
        <w:rPr>
          <w:rFonts w:ascii="Arial" w:hAnsi="Arial" w:cs="Arial"/>
          <w:color w:val="646569"/>
          <w:sz w:val="20"/>
          <w:szCs w:val="20"/>
        </w:rPr>
      </w:pPr>
      <w:r>
        <w:rPr>
          <w:rFonts w:ascii="Arial" w:hAnsi="Arial" w:cs="Arial"/>
          <w:color w:val="646569"/>
          <w:sz w:val="20"/>
          <w:szCs w:val="20"/>
        </w:rPr>
        <w:fldChar w:fldCharType="end"/>
      </w:r>
    </w:p>
    <w:p w14:paraId="6C5D2DFE" w14:textId="77777777" w:rsidR="00251BBC" w:rsidRDefault="00251BBC" w:rsidP="0077648C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Explain relevant concepts and underlying technologies</w:t>
      </w:r>
    </w:p>
    <w:p w14:paraId="4DBA49DB" w14:textId="77777777" w:rsidR="00251BBC" w:rsidRDefault="00251BBC" w:rsidP="0077648C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Distinguish between horizontal and vertical scaling</w:t>
      </w:r>
    </w:p>
    <w:p w14:paraId="7EB035A4" w14:textId="77777777" w:rsidR="00251BBC" w:rsidRDefault="00251BBC" w:rsidP="0077648C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Scale application runtime environments for high availability</w:t>
      </w:r>
    </w:p>
    <w:p w14:paraId="4906C1AC" w14:textId="69910346" w:rsidR="00251BBC" w:rsidRDefault="00251BBC" w:rsidP="0077648C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Scale application runtime environments for performance</w:t>
      </w:r>
    </w:p>
    <w:p w14:paraId="7B379155" w14:textId="77777777" w:rsidR="00B67D7B" w:rsidRDefault="00B67D7B" w:rsidP="00B67D7B">
      <w:pPr>
        <w:shd w:val="clear" w:color="auto" w:fill="FFFFFF"/>
        <w:spacing w:line="360" w:lineRule="atLeast"/>
        <w:rPr>
          <w:rFonts w:ascii="Arial" w:hAnsi="Arial" w:cs="Arial"/>
          <w:color w:val="646569"/>
          <w:sz w:val="23"/>
          <w:szCs w:val="23"/>
        </w:rPr>
      </w:pPr>
    </w:p>
    <w:p w14:paraId="085DCBCA" w14:textId="655784DD" w:rsidR="00251BBC" w:rsidRPr="00B67D7B" w:rsidRDefault="00251BBC" w:rsidP="00B67D7B">
      <w:pPr>
        <w:shd w:val="clear" w:color="auto" w:fill="F0F0F0"/>
        <w:rPr>
          <w:color w:val="00A0DF"/>
          <w:sz w:val="20"/>
          <w:szCs w:val="20"/>
        </w:rPr>
      </w:pPr>
      <w:r>
        <w:rPr>
          <w:rFonts w:ascii="Arial" w:hAnsi="Arial" w:cs="Arial"/>
          <w:color w:val="646569"/>
          <w:sz w:val="20"/>
          <w:szCs w:val="20"/>
        </w:rPr>
        <w:fldChar w:fldCharType="begin"/>
      </w:r>
      <w:r>
        <w:rPr>
          <w:rFonts w:ascii="Arial" w:hAnsi="Arial" w:cs="Arial"/>
          <w:color w:val="646569"/>
          <w:sz w:val="20"/>
          <w:szCs w:val="20"/>
        </w:rPr>
        <w:instrText xml:space="preserve"> HYPERLINK "https://training.mulesoft.com/instructor-led-training/apops-rtf" \l "collapseSix" </w:instrText>
      </w:r>
      <w:r>
        <w:rPr>
          <w:rFonts w:ascii="Arial" w:hAnsi="Arial" w:cs="Arial"/>
          <w:color w:val="646569"/>
          <w:sz w:val="20"/>
          <w:szCs w:val="20"/>
        </w:rPr>
        <w:fldChar w:fldCharType="separate"/>
      </w:r>
      <w:r>
        <w:rPr>
          <w:rStyle w:val="Hyperlink"/>
          <w:rFonts w:ascii="Arial" w:hAnsi="Arial" w:cs="Arial"/>
          <w:color w:val="00A0DF"/>
          <w:sz w:val="20"/>
          <w:szCs w:val="20"/>
        </w:rPr>
        <w:t>Module 7: Logging and Monitoring</w:t>
      </w:r>
    </w:p>
    <w:p w14:paraId="115FBFCE" w14:textId="77777777" w:rsidR="00251BBC" w:rsidRDefault="00251BBC" w:rsidP="00251BBC">
      <w:pPr>
        <w:shd w:val="clear" w:color="auto" w:fill="F0F0F0"/>
        <w:rPr>
          <w:rFonts w:ascii="Arial" w:hAnsi="Arial" w:cs="Arial"/>
          <w:color w:val="646569"/>
          <w:sz w:val="20"/>
          <w:szCs w:val="20"/>
        </w:rPr>
      </w:pPr>
      <w:r>
        <w:rPr>
          <w:rFonts w:ascii="Arial" w:hAnsi="Arial" w:cs="Arial"/>
          <w:color w:val="646569"/>
          <w:sz w:val="20"/>
          <w:szCs w:val="20"/>
        </w:rPr>
        <w:fldChar w:fldCharType="end"/>
      </w:r>
    </w:p>
    <w:p w14:paraId="214DF6E3" w14:textId="77777777" w:rsidR="00251BBC" w:rsidRDefault="00251BBC" w:rsidP="0077648C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Identify logging options for Mule applications and Runtime Fabric</w:t>
      </w:r>
    </w:p>
    <w:p w14:paraId="47052D05" w14:textId="77777777" w:rsidR="00251BBC" w:rsidRDefault="00251BBC" w:rsidP="0077648C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Set up audit logging</w:t>
      </w:r>
    </w:p>
    <w:p w14:paraId="2C9CE864" w14:textId="77777777" w:rsidR="00251BBC" w:rsidRDefault="00251BBC" w:rsidP="0077648C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Retrieve, view, and filter applications logs</w:t>
      </w:r>
    </w:p>
    <w:p w14:paraId="1A8C1A6C" w14:textId="77777777" w:rsidR="00251BBC" w:rsidRDefault="00251BBC" w:rsidP="0077648C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Set up log forwarding to a logging server</w:t>
      </w:r>
    </w:p>
    <w:p w14:paraId="0BDE6FC3" w14:textId="177D5C6E" w:rsidR="00251BBC" w:rsidRDefault="00251BBC" w:rsidP="0077648C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Monitor Runtime Fabric using OpsCenter</w:t>
      </w:r>
    </w:p>
    <w:p w14:paraId="3F4F9F42" w14:textId="77777777" w:rsidR="008C1A74" w:rsidRDefault="008C1A74" w:rsidP="008C1A74">
      <w:pPr>
        <w:shd w:val="clear" w:color="auto" w:fill="FFFFFF"/>
        <w:spacing w:line="360" w:lineRule="atLeast"/>
        <w:rPr>
          <w:rFonts w:ascii="Arial" w:hAnsi="Arial" w:cs="Arial"/>
          <w:color w:val="646569"/>
          <w:sz w:val="23"/>
          <w:szCs w:val="23"/>
        </w:rPr>
      </w:pPr>
    </w:p>
    <w:p w14:paraId="0F04C04E" w14:textId="71AE603C" w:rsidR="00251BBC" w:rsidRPr="008C1A74" w:rsidRDefault="00251BBC" w:rsidP="008C1A74">
      <w:pPr>
        <w:shd w:val="clear" w:color="auto" w:fill="F0F0F0"/>
        <w:rPr>
          <w:color w:val="00A0DF"/>
          <w:sz w:val="20"/>
          <w:szCs w:val="20"/>
        </w:rPr>
      </w:pPr>
      <w:r>
        <w:rPr>
          <w:rFonts w:ascii="Arial" w:hAnsi="Arial" w:cs="Arial"/>
          <w:color w:val="646569"/>
          <w:sz w:val="20"/>
          <w:szCs w:val="20"/>
        </w:rPr>
        <w:fldChar w:fldCharType="begin"/>
      </w:r>
      <w:r>
        <w:rPr>
          <w:rFonts w:ascii="Arial" w:hAnsi="Arial" w:cs="Arial"/>
          <w:color w:val="646569"/>
          <w:sz w:val="20"/>
          <w:szCs w:val="20"/>
        </w:rPr>
        <w:instrText xml:space="preserve"> HYPERLINK "https://training.mulesoft.com/instructor-led-training/apops-rtf" \l "collapseSeven" </w:instrText>
      </w:r>
      <w:r>
        <w:rPr>
          <w:rFonts w:ascii="Arial" w:hAnsi="Arial" w:cs="Arial"/>
          <w:color w:val="646569"/>
          <w:sz w:val="20"/>
          <w:szCs w:val="20"/>
        </w:rPr>
        <w:fldChar w:fldCharType="separate"/>
      </w:r>
      <w:r>
        <w:rPr>
          <w:rStyle w:val="Hyperlink"/>
          <w:rFonts w:ascii="Arial" w:hAnsi="Arial" w:cs="Arial"/>
          <w:color w:val="00A0DF"/>
          <w:sz w:val="20"/>
          <w:szCs w:val="20"/>
        </w:rPr>
        <w:t>Module 8: Securing Runtime Fabric and Mule Applications</w:t>
      </w:r>
    </w:p>
    <w:p w14:paraId="44522C81" w14:textId="77777777" w:rsidR="00251BBC" w:rsidRDefault="00251BBC" w:rsidP="00251BBC">
      <w:pPr>
        <w:shd w:val="clear" w:color="auto" w:fill="F0F0F0"/>
        <w:rPr>
          <w:rFonts w:ascii="Arial" w:hAnsi="Arial" w:cs="Arial"/>
          <w:color w:val="646569"/>
          <w:sz w:val="20"/>
          <w:szCs w:val="20"/>
        </w:rPr>
      </w:pPr>
      <w:r>
        <w:rPr>
          <w:rFonts w:ascii="Arial" w:hAnsi="Arial" w:cs="Arial"/>
          <w:color w:val="646569"/>
          <w:sz w:val="20"/>
          <w:szCs w:val="20"/>
        </w:rPr>
        <w:fldChar w:fldCharType="end"/>
      </w:r>
    </w:p>
    <w:p w14:paraId="1F82253C" w14:textId="77777777" w:rsidR="00251BBC" w:rsidRDefault="00251BBC" w:rsidP="0077648C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 xml:space="preserve">Describe security options in </w:t>
      </w:r>
      <w:proofErr w:type="spellStart"/>
      <w:r>
        <w:rPr>
          <w:rFonts w:ascii="Arial" w:hAnsi="Arial" w:cs="Arial"/>
          <w:color w:val="646569"/>
          <w:sz w:val="23"/>
          <w:szCs w:val="23"/>
        </w:rPr>
        <w:t>Anypoint</w:t>
      </w:r>
      <w:proofErr w:type="spellEnd"/>
      <w:r>
        <w:rPr>
          <w:rFonts w:ascii="Arial" w:hAnsi="Arial" w:cs="Arial"/>
          <w:color w:val="646569"/>
          <w:sz w:val="23"/>
          <w:szCs w:val="23"/>
        </w:rPr>
        <w:t xml:space="preserve"> Platform</w:t>
      </w:r>
    </w:p>
    <w:p w14:paraId="5EDB3680" w14:textId="77777777" w:rsidR="00251BBC" w:rsidRDefault="00251BBC" w:rsidP="0077648C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Secure applications and data</w:t>
      </w:r>
    </w:p>
    <w:p w14:paraId="1AC6C630" w14:textId="77777777" w:rsidR="00251BBC" w:rsidRDefault="00251BBC" w:rsidP="0077648C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Secure access to OpsCenter</w:t>
      </w:r>
    </w:p>
    <w:p w14:paraId="4055F1C4" w14:textId="58D384B7" w:rsidR="00251FBA" w:rsidRDefault="00251FBA" w:rsidP="00901DC3">
      <w:pPr>
        <w:rPr>
          <w:b/>
        </w:rPr>
      </w:pPr>
    </w:p>
    <w:p w14:paraId="4597347A" w14:textId="54C4F78C" w:rsidR="00C43198" w:rsidRDefault="00C43198" w:rsidP="00901DC3">
      <w:pPr>
        <w:rPr>
          <w:b/>
        </w:rPr>
      </w:pPr>
    </w:p>
    <w:p w14:paraId="1B70D870" w14:textId="77777777" w:rsidR="0090138F" w:rsidRDefault="0090138F" w:rsidP="0090138F">
      <w:pPr>
        <w:pStyle w:val="Heading1"/>
      </w:pPr>
      <w:bookmarkStart w:id="10" w:name="_Toc5827906"/>
      <w:r>
        <w:lastRenderedPageBreak/>
        <w:t>Course:</w:t>
      </w:r>
      <w:bookmarkEnd w:id="10"/>
    </w:p>
    <w:p w14:paraId="532BF24A" w14:textId="00E27CE0" w:rsidR="0090138F" w:rsidRDefault="0090138F" w:rsidP="0090138F">
      <w:pPr>
        <w:pStyle w:val="Heading2"/>
      </w:pPr>
      <w:bookmarkStart w:id="11" w:name="_Toc5827907"/>
      <w:proofErr w:type="spellStart"/>
      <w:r w:rsidRPr="008340E3">
        <w:t>Anypoint</w:t>
      </w:r>
      <w:proofErr w:type="spellEnd"/>
      <w:r w:rsidRPr="008340E3">
        <w:t xml:space="preserve"> Platform Operations: </w:t>
      </w:r>
      <w:r w:rsidR="00EF67DD" w:rsidRPr="00EF67DD">
        <w:t>API Management</w:t>
      </w:r>
      <w:bookmarkEnd w:id="11"/>
    </w:p>
    <w:p w14:paraId="57FAE429" w14:textId="77777777" w:rsidR="0090138F" w:rsidRDefault="0090138F" w:rsidP="0090138F"/>
    <w:p w14:paraId="4F0FEC95" w14:textId="77777777" w:rsidR="0090138F" w:rsidRPr="00B04893" w:rsidRDefault="0090138F" w:rsidP="0090138F">
      <w:pPr>
        <w:pStyle w:val="NoSpacing"/>
        <w:rPr>
          <w:b/>
        </w:rPr>
      </w:pPr>
      <w:r w:rsidRPr="00B04893">
        <w:rPr>
          <w:b/>
        </w:rPr>
        <w:t>Duration</w:t>
      </w:r>
    </w:p>
    <w:p w14:paraId="30F3FB5A" w14:textId="3AAA2D6F" w:rsidR="0090138F" w:rsidRPr="00AC1849" w:rsidRDefault="00131C1F" w:rsidP="0090138F">
      <w:pPr>
        <w:pStyle w:val="NoSpacing"/>
        <w:ind w:firstLine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2</w:t>
      </w:r>
      <w:r w:rsidR="0090138F" w:rsidRPr="00AC1849">
        <w:rPr>
          <w:rFonts w:ascii="Arial" w:hAnsi="Arial" w:cs="Arial"/>
          <w:color w:val="646569"/>
          <w:sz w:val="23"/>
          <w:szCs w:val="23"/>
        </w:rPr>
        <w:t xml:space="preserve"> days in-person or online</w:t>
      </w:r>
    </w:p>
    <w:p w14:paraId="1AFE82C4" w14:textId="77777777" w:rsidR="0090138F" w:rsidRDefault="0090138F" w:rsidP="0090138F">
      <w:pPr>
        <w:pStyle w:val="NoSpacing"/>
      </w:pPr>
    </w:p>
    <w:p w14:paraId="30EB4F3A" w14:textId="77777777" w:rsidR="0090138F" w:rsidRPr="00B04893" w:rsidRDefault="0090138F" w:rsidP="0090138F">
      <w:pPr>
        <w:pStyle w:val="NoSpacing"/>
        <w:rPr>
          <w:b/>
        </w:rPr>
      </w:pPr>
      <w:r w:rsidRPr="00B04893">
        <w:rPr>
          <w:b/>
        </w:rPr>
        <w:t>Objectives</w:t>
      </w:r>
    </w:p>
    <w:p w14:paraId="4E4B3C7C" w14:textId="77777777" w:rsidR="0090138F" w:rsidRPr="00DD3E03" w:rsidRDefault="0090138F" w:rsidP="0090138F">
      <w:pPr>
        <w:pStyle w:val="NoSpacing"/>
      </w:pPr>
      <w:r w:rsidRPr="00DD3E03">
        <w:t>At the end of this course, students should be able to:</w:t>
      </w:r>
    </w:p>
    <w:p w14:paraId="177D79CD" w14:textId="77777777" w:rsidR="00BF4271" w:rsidRPr="00BF4271" w:rsidRDefault="00BF4271" w:rsidP="00546924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 w:rsidRPr="00BF4271">
        <w:rPr>
          <w:rFonts w:ascii="Arial" w:hAnsi="Arial" w:cs="Arial"/>
          <w:color w:val="646569"/>
          <w:sz w:val="23"/>
          <w:szCs w:val="23"/>
        </w:rPr>
        <w:t>Manage API access with business groups and API portals.</w:t>
      </w:r>
    </w:p>
    <w:p w14:paraId="43B65EB8" w14:textId="77777777" w:rsidR="00BF4271" w:rsidRPr="00BF4271" w:rsidRDefault="00BF4271" w:rsidP="00546924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 w:rsidRPr="00BF4271">
        <w:rPr>
          <w:rFonts w:ascii="Arial" w:hAnsi="Arial" w:cs="Arial"/>
          <w:color w:val="646569"/>
          <w:sz w:val="23"/>
          <w:szCs w:val="23"/>
        </w:rPr>
        <w:t>Create and deploy API proxies.</w:t>
      </w:r>
    </w:p>
    <w:p w14:paraId="465C97CC" w14:textId="77777777" w:rsidR="00BF4271" w:rsidRPr="00BF4271" w:rsidRDefault="00BF4271" w:rsidP="00546924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 w:rsidRPr="00BF4271">
        <w:rPr>
          <w:rFonts w:ascii="Arial" w:hAnsi="Arial" w:cs="Arial"/>
          <w:color w:val="646569"/>
          <w:sz w:val="23"/>
          <w:szCs w:val="23"/>
        </w:rPr>
        <w:t>Secure and manage APIs with policies and SLA tiers.</w:t>
      </w:r>
    </w:p>
    <w:p w14:paraId="69384466" w14:textId="77777777" w:rsidR="00BF4271" w:rsidRPr="00BF4271" w:rsidRDefault="00BF4271" w:rsidP="00546924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 w:rsidRPr="00BF4271">
        <w:rPr>
          <w:rFonts w:ascii="Arial" w:hAnsi="Arial" w:cs="Arial"/>
          <w:color w:val="646569"/>
          <w:sz w:val="23"/>
          <w:szCs w:val="23"/>
        </w:rPr>
        <w:t>Organize APIs with versioning and documentation.</w:t>
      </w:r>
    </w:p>
    <w:p w14:paraId="2EA4EE59" w14:textId="77777777" w:rsidR="00BF4271" w:rsidRPr="00BF4271" w:rsidRDefault="00BF4271" w:rsidP="00546924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 w:rsidRPr="00BF4271">
        <w:rPr>
          <w:rFonts w:ascii="Arial" w:hAnsi="Arial" w:cs="Arial"/>
          <w:color w:val="646569"/>
          <w:sz w:val="23"/>
          <w:szCs w:val="23"/>
        </w:rPr>
        <w:t>Analyze and monitor APIs.</w:t>
      </w:r>
    </w:p>
    <w:p w14:paraId="318D5322" w14:textId="77777777" w:rsidR="0090138F" w:rsidRDefault="0090138F" w:rsidP="0090138F">
      <w:pPr>
        <w:shd w:val="clear" w:color="auto" w:fill="FFFFFF"/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</w:p>
    <w:p w14:paraId="15BAFD8C" w14:textId="77777777" w:rsidR="0090138F" w:rsidRDefault="0090138F" w:rsidP="0090138F">
      <w:pPr>
        <w:shd w:val="clear" w:color="auto" w:fill="FFFFFF"/>
        <w:spacing w:line="360" w:lineRule="atLeast"/>
        <w:rPr>
          <w:rFonts w:ascii="Arial" w:hAnsi="Arial" w:cs="Arial"/>
          <w:color w:val="646569"/>
          <w:sz w:val="23"/>
          <w:szCs w:val="23"/>
        </w:rPr>
      </w:pPr>
    </w:p>
    <w:p w14:paraId="419D8E32" w14:textId="77777777" w:rsidR="0090138F" w:rsidRPr="00340B61" w:rsidRDefault="0090138F" w:rsidP="0090138F">
      <w:pPr>
        <w:pStyle w:val="NoSpacing"/>
        <w:rPr>
          <w:b/>
        </w:rPr>
      </w:pPr>
      <w:r w:rsidRPr="00340B61">
        <w:rPr>
          <w:b/>
        </w:rPr>
        <w:t>Prerequisites</w:t>
      </w:r>
    </w:p>
    <w:p w14:paraId="1EF9FCAC" w14:textId="74850728" w:rsidR="0090138F" w:rsidRDefault="00701338" w:rsidP="0090138F">
      <w:pPr>
        <w:shd w:val="clear" w:color="auto" w:fill="FFFFFF"/>
        <w:spacing w:line="360" w:lineRule="atLeast"/>
        <w:rPr>
          <w:rFonts w:ascii="Arial" w:hAnsi="Arial" w:cs="Arial"/>
          <w:color w:val="646569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646569"/>
          <w:sz w:val="23"/>
          <w:szCs w:val="23"/>
          <w:shd w:val="clear" w:color="auto" w:fill="FFFFFF"/>
        </w:rPr>
        <w:t>There are no course prerequisites.</w:t>
      </w:r>
    </w:p>
    <w:p w14:paraId="2E70773A" w14:textId="77777777" w:rsidR="00701338" w:rsidRDefault="00701338" w:rsidP="0090138F">
      <w:pPr>
        <w:shd w:val="clear" w:color="auto" w:fill="FFFFFF"/>
        <w:spacing w:line="360" w:lineRule="atLeast"/>
        <w:rPr>
          <w:rFonts w:ascii="Arial" w:hAnsi="Arial" w:cs="Arial"/>
          <w:color w:val="646569"/>
          <w:sz w:val="23"/>
          <w:szCs w:val="23"/>
        </w:rPr>
      </w:pPr>
    </w:p>
    <w:p w14:paraId="23599DC9" w14:textId="43BF481C" w:rsidR="00C43198" w:rsidRDefault="0090138F" w:rsidP="003273B2">
      <w:pPr>
        <w:pStyle w:val="NoSpacing"/>
        <w:rPr>
          <w:b/>
        </w:rPr>
      </w:pPr>
      <w:r w:rsidRPr="00B3641F">
        <w:rPr>
          <w:b/>
        </w:rPr>
        <w:t>Setup Requirements</w:t>
      </w:r>
    </w:p>
    <w:p w14:paraId="473B6CB8" w14:textId="77777777" w:rsidR="003E11B4" w:rsidRDefault="003E11B4" w:rsidP="003E11B4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A computer with:</w:t>
      </w:r>
    </w:p>
    <w:p w14:paraId="4DC6B472" w14:textId="77777777" w:rsidR="003E11B4" w:rsidRDefault="003E11B4" w:rsidP="00103318">
      <w:pPr>
        <w:numPr>
          <w:ilvl w:val="1"/>
          <w:numId w:val="1"/>
        </w:numPr>
        <w:shd w:val="clear" w:color="auto" w:fill="FFFFFF"/>
        <w:spacing w:line="360" w:lineRule="atLeast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A minimum screen resolution of 1024x768</w:t>
      </w:r>
    </w:p>
    <w:p w14:paraId="5B055EF1" w14:textId="77777777" w:rsidR="003E11B4" w:rsidRDefault="003E11B4" w:rsidP="00103318">
      <w:pPr>
        <w:numPr>
          <w:ilvl w:val="1"/>
          <w:numId w:val="1"/>
        </w:numPr>
        <w:shd w:val="clear" w:color="auto" w:fill="FFFFFF"/>
        <w:spacing w:line="360" w:lineRule="atLeast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The latest version of Firefox or Chrome or Internet Explorer 10 or newer</w:t>
      </w:r>
    </w:p>
    <w:p w14:paraId="7818221B" w14:textId="77777777" w:rsidR="003E11B4" w:rsidRDefault="003E11B4" w:rsidP="003E11B4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Unrestricted internet access to port 80 (with &gt; 5Mbps download and &gt; 2Mbps upload)</w:t>
      </w:r>
    </w:p>
    <w:p w14:paraId="50E16EDA" w14:textId="77777777" w:rsidR="003E11B4" w:rsidRDefault="003E11B4" w:rsidP="003E11B4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An </w:t>
      </w:r>
      <w:proofErr w:type="spellStart"/>
      <w:r>
        <w:rPr>
          <w:rFonts w:ascii="Arial" w:hAnsi="Arial" w:cs="Arial"/>
          <w:color w:val="646569"/>
          <w:sz w:val="23"/>
          <w:szCs w:val="23"/>
        </w:rPr>
        <w:fldChar w:fldCharType="begin"/>
      </w:r>
      <w:r>
        <w:rPr>
          <w:rFonts w:ascii="Arial" w:hAnsi="Arial" w:cs="Arial"/>
          <w:color w:val="646569"/>
          <w:sz w:val="23"/>
          <w:szCs w:val="23"/>
        </w:rPr>
        <w:instrText xml:space="preserve"> HYPERLINK "http://anypoint.mulesoft.com/" </w:instrText>
      </w:r>
      <w:r>
        <w:rPr>
          <w:rFonts w:ascii="Arial" w:hAnsi="Arial" w:cs="Arial"/>
          <w:color w:val="646569"/>
          <w:sz w:val="23"/>
          <w:szCs w:val="23"/>
        </w:rPr>
        <w:fldChar w:fldCharType="separate"/>
      </w:r>
      <w:r w:rsidRPr="003E11B4">
        <w:rPr>
          <w:color w:val="646569"/>
        </w:rPr>
        <w:t>Anypoint</w:t>
      </w:r>
      <w:proofErr w:type="spellEnd"/>
      <w:r w:rsidRPr="003E11B4">
        <w:rPr>
          <w:color w:val="646569"/>
        </w:rPr>
        <w:t xml:space="preserve"> Platform</w:t>
      </w:r>
      <w:r>
        <w:rPr>
          <w:rFonts w:ascii="Arial" w:hAnsi="Arial" w:cs="Arial"/>
          <w:color w:val="646569"/>
          <w:sz w:val="23"/>
          <w:szCs w:val="23"/>
        </w:rPr>
        <w:fldChar w:fldCharType="end"/>
      </w:r>
      <w:r>
        <w:rPr>
          <w:rFonts w:ascii="Arial" w:hAnsi="Arial" w:cs="Arial"/>
          <w:color w:val="646569"/>
          <w:sz w:val="23"/>
          <w:szCs w:val="23"/>
        </w:rPr>
        <w:t> account</w:t>
      </w:r>
    </w:p>
    <w:p w14:paraId="67804ADC" w14:textId="1B4B83DC" w:rsidR="00C43198" w:rsidRDefault="00C43198" w:rsidP="00901DC3">
      <w:pPr>
        <w:rPr>
          <w:b/>
        </w:rPr>
      </w:pPr>
    </w:p>
    <w:p w14:paraId="6A74DB3F" w14:textId="77777777" w:rsidR="001B22FE" w:rsidRDefault="001B22FE" w:rsidP="001B22FE">
      <w:pPr>
        <w:rPr>
          <w:b/>
        </w:rPr>
      </w:pPr>
      <w:r w:rsidRPr="00AC27A7">
        <w:rPr>
          <w:b/>
        </w:rPr>
        <w:t>Outline</w:t>
      </w:r>
    </w:p>
    <w:p w14:paraId="3B0E3E0D" w14:textId="200BEC3C" w:rsidR="00BC6C72" w:rsidRDefault="00BC6C72" w:rsidP="00901DC3">
      <w:pPr>
        <w:rPr>
          <w:b/>
        </w:rPr>
      </w:pPr>
    </w:p>
    <w:p w14:paraId="73C6B2A3" w14:textId="556889CC" w:rsidR="001B22FE" w:rsidRPr="008F2E21" w:rsidRDefault="001B22FE" w:rsidP="008F2E21">
      <w:pPr>
        <w:shd w:val="clear" w:color="auto" w:fill="F0F0F0"/>
        <w:rPr>
          <w:rFonts w:ascii="Arial" w:hAnsi="Arial" w:cs="Arial"/>
          <w:color w:val="00A0DF"/>
          <w:sz w:val="20"/>
          <w:szCs w:val="20"/>
        </w:rPr>
      </w:pPr>
      <w:r>
        <w:rPr>
          <w:rFonts w:ascii="Arial" w:hAnsi="Arial" w:cs="Arial"/>
          <w:color w:val="646569"/>
          <w:sz w:val="20"/>
          <w:szCs w:val="20"/>
        </w:rPr>
        <w:fldChar w:fldCharType="begin"/>
      </w:r>
      <w:r>
        <w:rPr>
          <w:rFonts w:ascii="Arial" w:hAnsi="Arial" w:cs="Arial"/>
          <w:color w:val="646569"/>
          <w:sz w:val="20"/>
          <w:szCs w:val="20"/>
        </w:rPr>
        <w:instrText xml:space="preserve"> HYPERLINK "https://training.mulesoft.com/instructor-led-training/apops-apis" \l "collapseOne" </w:instrText>
      </w:r>
      <w:r>
        <w:rPr>
          <w:rFonts w:ascii="Arial" w:hAnsi="Arial" w:cs="Arial"/>
          <w:color w:val="646569"/>
          <w:sz w:val="20"/>
          <w:szCs w:val="20"/>
        </w:rPr>
        <w:fldChar w:fldCharType="separate"/>
      </w:r>
      <w:r>
        <w:rPr>
          <w:rStyle w:val="Hyperlink"/>
          <w:rFonts w:ascii="Arial" w:hAnsi="Arial" w:cs="Arial"/>
          <w:color w:val="00A0DF"/>
          <w:sz w:val="20"/>
          <w:szCs w:val="20"/>
        </w:rPr>
        <w:t xml:space="preserve">Module 1: Introducing </w:t>
      </w:r>
      <w:proofErr w:type="spellStart"/>
      <w:r>
        <w:rPr>
          <w:rStyle w:val="Hyperlink"/>
          <w:rFonts w:ascii="Arial" w:hAnsi="Arial" w:cs="Arial"/>
          <w:color w:val="00A0DF"/>
          <w:sz w:val="20"/>
          <w:szCs w:val="20"/>
        </w:rPr>
        <w:t>Anypoint</w:t>
      </w:r>
      <w:proofErr w:type="spellEnd"/>
      <w:r>
        <w:rPr>
          <w:rStyle w:val="Hyperlink"/>
          <w:rFonts w:ascii="Arial" w:hAnsi="Arial" w:cs="Arial"/>
          <w:color w:val="00A0DF"/>
          <w:sz w:val="20"/>
          <w:szCs w:val="20"/>
        </w:rPr>
        <w:t xml:space="preserve"> Platform</w:t>
      </w:r>
    </w:p>
    <w:p w14:paraId="28BFFCAB" w14:textId="77777777" w:rsidR="001B22FE" w:rsidRDefault="001B22FE" w:rsidP="001B22FE">
      <w:pPr>
        <w:shd w:val="clear" w:color="auto" w:fill="F0F0F0"/>
        <w:rPr>
          <w:rFonts w:ascii="Arial" w:hAnsi="Arial" w:cs="Arial"/>
          <w:color w:val="646569"/>
          <w:sz w:val="20"/>
          <w:szCs w:val="20"/>
        </w:rPr>
      </w:pPr>
      <w:r>
        <w:rPr>
          <w:rFonts w:ascii="Arial" w:hAnsi="Arial" w:cs="Arial"/>
          <w:color w:val="646569"/>
          <w:sz w:val="20"/>
          <w:szCs w:val="20"/>
        </w:rPr>
        <w:fldChar w:fldCharType="end"/>
      </w:r>
    </w:p>
    <w:p w14:paraId="684D03DC" w14:textId="77777777" w:rsidR="001B22FE" w:rsidRDefault="001B22FE" w:rsidP="00B0659A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 xml:space="preserve">Describe and navigate </w:t>
      </w:r>
      <w:proofErr w:type="spellStart"/>
      <w:r>
        <w:rPr>
          <w:rFonts w:ascii="Arial" w:hAnsi="Arial" w:cs="Arial"/>
          <w:color w:val="646569"/>
          <w:sz w:val="23"/>
          <w:szCs w:val="23"/>
        </w:rPr>
        <w:t>Anypoint</w:t>
      </w:r>
      <w:proofErr w:type="spellEnd"/>
      <w:r>
        <w:rPr>
          <w:rFonts w:ascii="Arial" w:hAnsi="Arial" w:cs="Arial"/>
          <w:color w:val="646569"/>
          <w:sz w:val="23"/>
          <w:szCs w:val="23"/>
        </w:rPr>
        <w:t xml:space="preserve"> Platform</w:t>
      </w:r>
    </w:p>
    <w:p w14:paraId="6D9A03A8" w14:textId="77777777" w:rsidR="001B22FE" w:rsidRDefault="001B22FE" w:rsidP="00B0659A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 xml:space="preserve">Explain the API development lifecycle with </w:t>
      </w:r>
      <w:proofErr w:type="spellStart"/>
      <w:r>
        <w:rPr>
          <w:rFonts w:ascii="Arial" w:hAnsi="Arial" w:cs="Arial"/>
          <w:color w:val="646569"/>
          <w:sz w:val="23"/>
          <w:szCs w:val="23"/>
        </w:rPr>
        <w:t>Anypoint</w:t>
      </w:r>
      <w:proofErr w:type="spellEnd"/>
      <w:r>
        <w:rPr>
          <w:rFonts w:ascii="Arial" w:hAnsi="Arial" w:cs="Arial"/>
          <w:color w:val="646569"/>
          <w:sz w:val="23"/>
          <w:szCs w:val="23"/>
        </w:rPr>
        <w:t xml:space="preserve"> Platform</w:t>
      </w:r>
    </w:p>
    <w:p w14:paraId="488B4415" w14:textId="77777777" w:rsidR="001B22FE" w:rsidRDefault="001B22FE" w:rsidP="00B0659A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Organize users with business groups</w:t>
      </w:r>
    </w:p>
    <w:p w14:paraId="21BFC3CE" w14:textId="77777777" w:rsidR="001B22FE" w:rsidRDefault="001B22FE" w:rsidP="00B0659A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 xml:space="preserve">Use </w:t>
      </w:r>
      <w:proofErr w:type="spellStart"/>
      <w:r>
        <w:rPr>
          <w:rFonts w:ascii="Arial" w:hAnsi="Arial" w:cs="Arial"/>
          <w:color w:val="646569"/>
          <w:sz w:val="23"/>
          <w:szCs w:val="23"/>
        </w:rPr>
        <w:t>Anypoint</w:t>
      </w:r>
      <w:proofErr w:type="spellEnd"/>
      <w:r>
        <w:rPr>
          <w:rFonts w:ascii="Arial" w:hAnsi="Arial" w:cs="Arial"/>
          <w:color w:val="646569"/>
          <w:sz w:val="23"/>
          <w:szCs w:val="23"/>
        </w:rPr>
        <w:t xml:space="preserve"> Platform roles and permissions</w:t>
      </w:r>
    </w:p>
    <w:p w14:paraId="54C77812" w14:textId="04B1A8E5" w:rsidR="001B22FE" w:rsidRDefault="001B22FE" w:rsidP="00B0659A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Create and use custom roles</w:t>
      </w:r>
    </w:p>
    <w:p w14:paraId="2EA916C9" w14:textId="77777777" w:rsidR="009C5EF4" w:rsidRDefault="009C5EF4" w:rsidP="009C5EF4">
      <w:pPr>
        <w:shd w:val="clear" w:color="auto" w:fill="FFFFFF"/>
        <w:spacing w:line="360" w:lineRule="atLeast"/>
        <w:rPr>
          <w:rFonts w:ascii="Arial" w:hAnsi="Arial" w:cs="Arial"/>
          <w:color w:val="646569"/>
          <w:sz w:val="23"/>
          <w:szCs w:val="23"/>
        </w:rPr>
      </w:pPr>
    </w:p>
    <w:p w14:paraId="1E05C926" w14:textId="16DF0438" w:rsidR="001B22FE" w:rsidRPr="009C5EF4" w:rsidRDefault="001B22FE" w:rsidP="009C5EF4">
      <w:pPr>
        <w:shd w:val="clear" w:color="auto" w:fill="F0F0F0"/>
        <w:rPr>
          <w:color w:val="00A0DF"/>
          <w:sz w:val="20"/>
          <w:szCs w:val="20"/>
        </w:rPr>
      </w:pPr>
      <w:r>
        <w:rPr>
          <w:rFonts w:ascii="Arial" w:hAnsi="Arial" w:cs="Arial"/>
          <w:color w:val="646569"/>
          <w:sz w:val="20"/>
          <w:szCs w:val="20"/>
        </w:rPr>
        <w:fldChar w:fldCharType="begin"/>
      </w:r>
      <w:r>
        <w:rPr>
          <w:rFonts w:ascii="Arial" w:hAnsi="Arial" w:cs="Arial"/>
          <w:color w:val="646569"/>
          <w:sz w:val="20"/>
          <w:szCs w:val="20"/>
        </w:rPr>
        <w:instrText xml:space="preserve"> HYPERLINK "https://training.mulesoft.com/instructor-led-training/apops-apis" \l "collapseTwo" </w:instrText>
      </w:r>
      <w:r>
        <w:rPr>
          <w:rFonts w:ascii="Arial" w:hAnsi="Arial" w:cs="Arial"/>
          <w:color w:val="646569"/>
          <w:sz w:val="20"/>
          <w:szCs w:val="20"/>
        </w:rPr>
        <w:fldChar w:fldCharType="separate"/>
      </w:r>
      <w:r>
        <w:rPr>
          <w:rStyle w:val="Hyperlink"/>
          <w:rFonts w:ascii="Arial" w:hAnsi="Arial" w:cs="Arial"/>
          <w:color w:val="00A0DF"/>
          <w:sz w:val="20"/>
          <w:szCs w:val="20"/>
        </w:rPr>
        <w:t>Module 2: Discovering and Consuming APIs</w:t>
      </w:r>
    </w:p>
    <w:p w14:paraId="5F02821B" w14:textId="77777777" w:rsidR="001B22FE" w:rsidRDefault="001B22FE" w:rsidP="001B22FE">
      <w:pPr>
        <w:shd w:val="clear" w:color="auto" w:fill="F0F0F0"/>
        <w:rPr>
          <w:rFonts w:ascii="Arial" w:hAnsi="Arial" w:cs="Arial"/>
          <w:color w:val="646569"/>
          <w:sz w:val="20"/>
          <w:szCs w:val="20"/>
        </w:rPr>
      </w:pPr>
      <w:r>
        <w:rPr>
          <w:rFonts w:ascii="Arial" w:hAnsi="Arial" w:cs="Arial"/>
          <w:color w:val="646569"/>
          <w:sz w:val="20"/>
          <w:szCs w:val="20"/>
        </w:rPr>
        <w:fldChar w:fldCharType="end"/>
      </w:r>
    </w:p>
    <w:p w14:paraId="7E4634B3" w14:textId="77777777" w:rsidR="001B22FE" w:rsidRDefault="001B22FE" w:rsidP="00B0659A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lastRenderedPageBreak/>
        <w:t xml:space="preserve">Create APIs in Design Center by consuming reusable API fragments from </w:t>
      </w:r>
      <w:proofErr w:type="spellStart"/>
      <w:r>
        <w:rPr>
          <w:rFonts w:ascii="Arial" w:hAnsi="Arial" w:cs="Arial"/>
          <w:color w:val="646569"/>
          <w:sz w:val="23"/>
          <w:szCs w:val="23"/>
        </w:rPr>
        <w:t>Anypoint</w:t>
      </w:r>
      <w:proofErr w:type="spellEnd"/>
      <w:r>
        <w:rPr>
          <w:rFonts w:ascii="Arial" w:hAnsi="Arial" w:cs="Arial"/>
          <w:color w:val="646569"/>
          <w:sz w:val="23"/>
          <w:szCs w:val="23"/>
        </w:rPr>
        <w:t xml:space="preserve"> Exchange</w:t>
      </w:r>
    </w:p>
    <w:p w14:paraId="6660B0A2" w14:textId="77777777" w:rsidR="001B22FE" w:rsidRDefault="001B22FE" w:rsidP="00B0659A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 xml:space="preserve">Publish, document, and test API specifications in </w:t>
      </w:r>
      <w:proofErr w:type="spellStart"/>
      <w:r>
        <w:rPr>
          <w:rFonts w:ascii="Arial" w:hAnsi="Arial" w:cs="Arial"/>
          <w:color w:val="646569"/>
          <w:sz w:val="23"/>
          <w:szCs w:val="23"/>
        </w:rPr>
        <w:t>Anypoint</w:t>
      </w:r>
      <w:proofErr w:type="spellEnd"/>
      <w:r>
        <w:rPr>
          <w:rFonts w:ascii="Arial" w:hAnsi="Arial" w:cs="Arial"/>
          <w:color w:val="646569"/>
          <w:sz w:val="23"/>
          <w:szCs w:val="23"/>
        </w:rPr>
        <w:t xml:space="preserve"> Exchange</w:t>
      </w:r>
    </w:p>
    <w:p w14:paraId="26652F90" w14:textId="77777777" w:rsidR="001B22FE" w:rsidRDefault="001B22FE" w:rsidP="00B0659A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Control API access using Exchange portals</w:t>
      </w:r>
    </w:p>
    <w:p w14:paraId="12DE72B2" w14:textId="77777777" w:rsidR="001B22FE" w:rsidRDefault="001B22FE" w:rsidP="00B0659A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Discover APIs through public portals</w:t>
      </w:r>
    </w:p>
    <w:p w14:paraId="7AE2BFCC" w14:textId="2C18D978" w:rsidR="001B22FE" w:rsidRDefault="001B22FE" w:rsidP="00B0659A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Customize public portals in Exchange</w:t>
      </w:r>
    </w:p>
    <w:p w14:paraId="505B9E5E" w14:textId="77777777" w:rsidR="00467297" w:rsidRDefault="00467297" w:rsidP="00467297">
      <w:pPr>
        <w:shd w:val="clear" w:color="auto" w:fill="FFFFFF"/>
        <w:spacing w:line="360" w:lineRule="atLeast"/>
        <w:rPr>
          <w:rFonts w:ascii="Arial" w:hAnsi="Arial" w:cs="Arial"/>
          <w:color w:val="646569"/>
          <w:sz w:val="23"/>
          <w:szCs w:val="23"/>
        </w:rPr>
      </w:pPr>
    </w:p>
    <w:p w14:paraId="5408C23A" w14:textId="6725B18A" w:rsidR="001B22FE" w:rsidRPr="00467297" w:rsidRDefault="001B22FE" w:rsidP="00467297">
      <w:pPr>
        <w:shd w:val="clear" w:color="auto" w:fill="F0F0F0"/>
        <w:rPr>
          <w:color w:val="00A0DF"/>
          <w:sz w:val="20"/>
          <w:szCs w:val="20"/>
        </w:rPr>
      </w:pPr>
      <w:r>
        <w:rPr>
          <w:rFonts w:ascii="Arial" w:hAnsi="Arial" w:cs="Arial"/>
          <w:color w:val="646569"/>
          <w:sz w:val="20"/>
          <w:szCs w:val="20"/>
        </w:rPr>
        <w:fldChar w:fldCharType="begin"/>
      </w:r>
      <w:r>
        <w:rPr>
          <w:rFonts w:ascii="Arial" w:hAnsi="Arial" w:cs="Arial"/>
          <w:color w:val="646569"/>
          <w:sz w:val="20"/>
          <w:szCs w:val="20"/>
        </w:rPr>
        <w:instrText xml:space="preserve"> HYPERLINK "https://training.mulesoft.com/instructor-led-training/apops-apis" \l "collapseThree" </w:instrText>
      </w:r>
      <w:r>
        <w:rPr>
          <w:rFonts w:ascii="Arial" w:hAnsi="Arial" w:cs="Arial"/>
          <w:color w:val="646569"/>
          <w:sz w:val="20"/>
          <w:szCs w:val="20"/>
        </w:rPr>
        <w:fldChar w:fldCharType="separate"/>
      </w:r>
      <w:r>
        <w:rPr>
          <w:rStyle w:val="Hyperlink"/>
          <w:rFonts w:ascii="Arial" w:hAnsi="Arial" w:cs="Arial"/>
          <w:color w:val="00A0DF"/>
          <w:sz w:val="20"/>
          <w:szCs w:val="20"/>
        </w:rPr>
        <w:t>Module 3: Deploying APIs</w:t>
      </w:r>
    </w:p>
    <w:p w14:paraId="6F101252" w14:textId="77777777" w:rsidR="001B22FE" w:rsidRDefault="001B22FE" w:rsidP="001B22FE">
      <w:pPr>
        <w:shd w:val="clear" w:color="auto" w:fill="F0F0F0"/>
        <w:rPr>
          <w:rFonts w:ascii="Arial" w:hAnsi="Arial" w:cs="Arial"/>
          <w:color w:val="646569"/>
          <w:sz w:val="20"/>
          <w:szCs w:val="20"/>
        </w:rPr>
      </w:pPr>
      <w:r>
        <w:rPr>
          <w:rFonts w:ascii="Arial" w:hAnsi="Arial" w:cs="Arial"/>
          <w:color w:val="646569"/>
          <w:sz w:val="20"/>
          <w:szCs w:val="20"/>
        </w:rPr>
        <w:fldChar w:fldCharType="end"/>
      </w:r>
    </w:p>
    <w:p w14:paraId="569BB92A" w14:textId="77777777" w:rsidR="001B22FE" w:rsidRDefault="001B22FE" w:rsidP="00B0659A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Describe the API Gateway</w:t>
      </w:r>
    </w:p>
    <w:p w14:paraId="2F1B7752" w14:textId="77777777" w:rsidR="001B22FE" w:rsidRDefault="001B22FE" w:rsidP="00B0659A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Deploy API proxies to Mule runtimes</w:t>
      </w:r>
    </w:p>
    <w:p w14:paraId="4BBD5051" w14:textId="532CD0B4" w:rsidR="001B22FE" w:rsidRDefault="001B22FE" w:rsidP="00B0659A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Explain how to manage an API without an API proxy</w:t>
      </w:r>
    </w:p>
    <w:p w14:paraId="794F6B52" w14:textId="77777777" w:rsidR="00467297" w:rsidRDefault="00467297" w:rsidP="00467297">
      <w:pPr>
        <w:shd w:val="clear" w:color="auto" w:fill="FFFFFF"/>
        <w:spacing w:line="360" w:lineRule="atLeast"/>
        <w:rPr>
          <w:rFonts w:ascii="Arial" w:hAnsi="Arial" w:cs="Arial"/>
          <w:color w:val="646569"/>
          <w:sz w:val="23"/>
          <w:szCs w:val="23"/>
        </w:rPr>
      </w:pPr>
    </w:p>
    <w:p w14:paraId="14F6B52C" w14:textId="3C7E4513" w:rsidR="001B22FE" w:rsidRPr="00467297" w:rsidRDefault="001B22FE" w:rsidP="00467297">
      <w:pPr>
        <w:shd w:val="clear" w:color="auto" w:fill="F0F0F0"/>
        <w:rPr>
          <w:color w:val="00A0DF"/>
          <w:sz w:val="20"/>
          <w:szCs w:val="20"/>
        </w:rPr>
      </w:pPr>
      <w:r>
        <w:rPr>
          <w:rFonts w:ascii="Arial" w:hAnsi="Arial" w:cs="Arial"/>
          <w:color w:val="646569"/>
          <w:sz w:val="20"/>
          <w:szCs w:val="20"/>
        </w:rPr>
        <w:fldChar w:fldCharType="begin"/>
      </w:r>
      <w:r>
        <w:rPr>
          <w:rFonts w:ascii="Arial" w:hAnsi="Arial" w:cs="Arial"/>
          <w:color w:val="646569"/>
          <w:sz w:val="20"/>
          <w:szCs w:val="20"/>
        </w:rPr>
        <w:instrText xml:space="preserve"> HYPERLINK "https://training.mulesoft.com/instructor-led-training/apops-apis" \l "collapseFour" </w:instrText>
      </w:r>
      <w:r>
        <w:rPr>
          <w:rFonts w:ascii="Arial" w:hAnsi="Arial" w:cs="Arial"/>
          <w:color w:val="646569"/>
          <w:sz w:val="20"/>
          <w:szCs w:val="20"/>
        </w:rPr>
        <w:fldChar w:fldCharType="separate"/>
      </w:r>
      <w:r>
        <w:rPr>
          <w:rStyle w:val="Hyperlink"/>
          <w:rFonts w:ascii="Arial" w:hAnsi="Arial" w:cs="Arial"/>
          <w:color w:val="00A0DF"/>
          <w:sz w:val="20"/>
          <w:szCs w:val="20"/>
        </w:rPr>
        <w:t>Module 4: Applying Runtime Policies</w:t>
      </w:r>
    </w:p>
    <w:p w14:paraId="57910604" w14:textId="77777777" w:rsidR="001B22FE" w:rsidRDefault="001B22FE" w:rsidP="001B22FE">
      <w:pPr>
        <w:shd w:val="clear" w:color="auto" w:fill="F0F0F0"/>
        <w:rPr>
          <w:rFonts w:ascii="Arial" w:hAnsi="Arial" w:cs="Arial"/>
          <w:color w:val="646569"/>
          <w:sz w:val="20"/>
          <w:szCs w:val="20"/>
        </w:rPr>
      </w:pPr>
      <w:r>
        <w:rPr>
          <w:rFonts w:ascii="Arial" w:hAnsi="Arial" w:cs="Arial"/>
          <w:color w:val="646569"/>
          <w:sz w:val="20"/>
          <w:szCs w:val="20"/>
        </w:rPr>
        <w:fldChar w:fldCharType="end"/>
      </w:r>
    </w:p>
    <w:p w14:paraId="71A0A7A9" w14:textId="77777777" w:rsidR="001B22FE" w:rsidRDefault="001B22FE" w:rsidP="00B0659A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Explain runtime policies</w:t>
      </w:r>
    </w:p>
    <w:p w14:paraId="3B4CE0ED" w14:textId="77777777" w:rsidR="001B22FE" w:rsidRDefault="001B22FE" w:rsidP="00B0659A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Secure APIs with the OAuth 2.0 token enforcement policy</w:t>
      </w:r>
    </w:p>
    <w:p w14:paraId="0F5DB88C" w14:textId="77777777" w:rsidR="001B22FE" w:rsidRDefault="001B22FE" w:rsidP="00B0659A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Enforce Service Level Agreement (SLA) tiers</w:t>
      </w:r>
    </w:p>
    <w:p w14:paraId="197D7B2C" w14:textId="77777777" w:rsidR="001B22FE" w:rsidRDefault="001B22FE" w:rsidP="00B0659A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Apply SLA-based policies to APIs</w:t>
      </w:r>
    </w:p>
    <w:p w14:paraId="7DEB162E" w14:textId="77777777" w:rsidR="001B22FE" w:rsidRDefault="001B22FE" w:rsidP="00B0659A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Apply the spike control policy to APIs</w:t>
      </w:r>
    </w:p>
    <w:p w14:paraId="3EBEE2B0" w14:textId="77777777" w:rsidR="001B22FE" w:rsidRDefault="001B22FE" w:rsidP="00B0659A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Create and apply custom policies</w:t>
      </w:r>
    </w:p>
    <w:p w14:paraId="3C0B5D11" w14:textId="77777777" w:rsidR="001B22FE" w:rsidRDefault="001B22FE" w:rsidP="00B0659A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Describe the cross-origin resource sharing policy</w:t>
      </w:r>
    </w:p>
    <w:p w14:paraId="1AFE3AEE" w14:textId="72D5C9A2" w:rsidR="001B22FE" w:rsidRDefault="001B22FE" w:rsidP="00B0659A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Define the order of execution of policies</w:t>
      </w:r>
    </w:p>
    <w:p w14:paraId="0EA55353" w14:textId="77777777" w:rsidR="001E65B7" w:rsidRDefault="001E65B7" w:rsidP="001E65B7">
      <w:pPr>
        <w:shd w:val="clear" w:color="auto" w:fill="FFFFFF"/>
        <w:spacing w:line="360" w:lineRule="atLeast"/>
        <w:rPr>
          <w:rFonts w:ascii="Arial" w:hAnsi="Arial" w:cs="Arial"/>
          <w:color w:val="646569"/>
          <w:sz w:val="23"/>
          <w:szCs w:val="23"/>
        </w:rPr>
      </w:pPr>
    </w:p>
    <w:p w14:paraId="55D52FA1" w14:textId="2C5C7A8A" w:rsidR="001B22FE" w:rsidRPr="001E65B7" w:rsidRDefault="001B22FE" w:rsidP="001E65B7">
      <w:pPr>
        <w:shd w:val="clear" w:color="auto" w:fill="F0F0F0"/>
        <w:rPr>
          <w:color w:val="00A0DF"/>
          <w:sz w:val="20"/>
          <w:szCs w:val="20"/>
        </w:rPr>
      </w:pPr>
      <w:r>
        <w:rPr>
          <w:rFonts w:ascii="Arial" w:hAnsi="Arial" w:cs="Arial"/>
          <w:color w:val="646569"/>
          <w:sz w:val="20"/>
          <w:szCs w:val="20"/>
        </w:rPr>
        <w:fldChar w:fldCharType="begin"/>
      </w:r>
      <w:r>
        <w:rPr>
          <w:rFonts w:ascii="Arial" w:hAnsi="Arial" w:cs="Arial"/>
          <w:color w:val="646569"/>
          <w:sz w:val="20"/>
          <w:szCs w:val="20"/>
        </w:rPr>
        <w:instrText xml:space="preserve"> HYPERLINK "https://training.mulesoft.com/instructor-led-training/apops-apis" \l "collapseFive" </w:instrText>
      </w:r>
      <w:r>
        <w:rPr>
          <w:rFonts w:ascii="Arial" w:hAnsi="Arial" w:cs="Arial"/>
          <w:color w:val="646569"/>
          <w:sz w:val="20"/>
          <w:szCs w:val="20"/>
        </w:rPr>
        <w:fldChar w:fldCharType="separate"/>
      </w:r>
      <w:r>
        <w:rPr>
          <w:rStyle w:val="Hyperlink"/>
          <w:rFonts w:ascii="Arial" w:hAnsi="Arial" w:cs="Arial"/>
          <w:color w:val="00A0DF"/>
          <w:sz w:val="20"/>
          <w:szCs w:val="20"/>
        </w:rPr>
        <w:t>Module 5: Promoting and Versioning Managed APIs</w:t>
      </w:r>
    </w:p>
    <w:p w14:paraId="6E9116EA" w14:textId="77777777" w:rsidR="001B22FE" w:rsidRDefault="001B22FE" w:rsidP="001B22FE">
      <w:pPr>
        <w:shd w:val="clear" w:color="auto" w:fill="F0F0F0"/>
        <w:rPr>
          <w:rFonts w:ascii="Arial" w:hAnsi="Arial" w:cs="Arial"/>
          <w:color w:val="646569"/>
          <w:sz w:val="20"/>
          <w:szCs w:val="20"/>
        </w:rPr>
      </w:pPr>
      <w:r>
        <w:rPr>
          <w:rFonts w:ascii="Arial" w:hAnsi="Arial" w:cs="Arial"/>
          <w:color w:val="646569"/>
          <w:sz w:val="20"/>
          <w:szCs w:val="20"/>
        </w:rPr>
        <w:fldChar w:fldCharType="end"/>
      </w:r>
    </w:p>
    <w:p w14:paraId="4F2910A2" w14:textId="77777777" w:rsidR="001B22FE" w:rsidRDefault="001B22FE" w:rsidP="00B0659A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Promote managed APIs from one environment to another</w:t>
      </w:r>
    </w:p>
    <w:p w14:paraId="756FF9FB" w14:textId="77777777" w:rsidR="001B22FE" w:rsidRDefault="001B22FE" w:rsidP="00B0659A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Version APIs in Design Center</w:t>
      </w:r>
    </w:p>
    <w:p w14:paraId="63D5F7EF" w14:textId="77777777" w:rsidR="001B22FE" w:rsidRDefault="001B22FE" w:rsidP="00B0659A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Document changes in API versions inside portals</w:t>
      </w:r>
    </w:p>
    <w:p w14:paraId="22957F71" w14:textId="114767FF" w:rsidR="001B22FE" w:rsidRDefault="001B22FE" w:rsidP="00B0659A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Deprecate older versions of APIs</w:t>
      </w:r>
    </w:p>
    <w:p w14:paraId="7B6D6C90" w14:textId="77777777" w:rsidR="00533F2B" w:rsidRDefault="00533F2B" w:rsidP="00533F2B">
      <w:pPr>
        <w:shd w:val="clear" w:color="auto" w:fill="FFFFFF"/>
        <w:spacing w:line="360" w:lineRule="atLeast"/>
        <w:rPr>
          <w:rFonts w:ascii="Arial" w:hAnsi="Arial" w:cs="Arial"/>
          <w:color w:val="646569"/>
          <w:sz w:val="23"/>
          <w:szCs w:val="23"/>
        </w:rPr>
      </w:pPr>
    </w:p>
    <w:p w14:paraId="23A42BBE" w14:textId="5C3D417F" w:rsidR="001B22FE" w:rsidRPr="00533F2B" w:rsidRDefault="001B22FE" w:rsidP="00533F2B">
      <w:pPr>
        <w:shd w:val="clear" w:color="auto" w:fill="F0F0F0"/>
        <w:rPr>
          <w:color w:val="00A0DF"/>
          <w:sz w:val="20"/>
          <w:szCs w:val="20"/>
        </w:rPr>
      </w:pPr>
      <w:r>
        <w:rPr>
          <w:rFonts w:ascii="Arial" w:hAnsi="Arial" w:cs="Arial"/>
          <w:color w:val="646569"/>
          <w:sz w:val="20"/>
          <w:szCs w:val="20"/>
        </w:rPr>
        <w:fldChar w:fldCharType="begin"/>
      </w:r>
      <w:r>
        <w:rPr>
          <w:rFonts w:ascii="Arial" w:hAnsi="Arial" w:cs="Arial"/>
          <w:color w:val="646569"/>
          <w:sz w:val="20"/>
          <w:szCs w:val="20"/>
        </w:rPr>
        <w:instrText xml:space="preserve"> HYPERLINK "https://training.mulesoft.com/instructor-led-training/apops-apis" \l "collapseSix" </w:instrText>
      </w:r>
      <w:r>
        <w:rPr>
          <w:rFonts w:ascii="Arial" w:hAnsi="Arial" w:cs="Arial"/>
          <w:color w:val="646569"/>
          <w:sz w:val="20"/>
          <w:szCs w:val="20"/>
        </w:rPr>
        <w:fldChar w:fldCharType="separate"/>
      </w:r>
      <w:r>
        <w:rPr>
          <w:rStyle w:val="Hyperlink"/>
          <w:rFonts w:ascii="Arial" w:hAnsi="Arial" w:cs="Arial"/>
          <w:color w:val="00A0DF"/>
          <w:sz w:val="20"/>
          <w:szCs w:val="20"/>
        </w:rPr>
        <w:t>Module 6: Monitoring APIs</w:t>
      </w:r>
    </w:p>
    <w:p w14:paraId="6C2ECDAB" w14:textId="77777777" w:rsidR="001B22FE" w:rsidRDefault="001B22FE" w:rsidP="001B22FE">
      <w:pPr>
        <w:shd w:val="clear" w:color="auto" w:fill="F0F0F0"/>
        <w:rPr>
          <w:rFonts w:ascii="Arial" w:hAnsi="Arial" w:cs="Arial"/>
          <w:color w:val="646569"/>
          <w:sz w:val="20"/>
          <w:szCs w:val="20"/>
        </w:rPr>
      </w:pPr>
      <w:r>
        <w:rPr>
          <w:rFonts w:ascii="Arial" w:hAnsi="Arial" w:cs="Arial"/>
          <w:color w:val="646569"/>
          <w:sz w:val="20"/>
          <w:szCs w:val="20"/>
        </w:rPr>
        <w:fldChar w:fldCharType="end"/>
      </w:r>
    </w:p>
    <w:p w14:paraId="5A951B6C" w14:textId="77777777" w:rsidR="001B22FE" w:rsidRDefault="001B22FE" w:rsidP="00B0659A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Create API alert notifications</w:t>
      </w:r>
    </w:p>
    <w:p w14:paraId="2549D348" w14:textId="77777777" w:rsidR="001B22FE" w:rsidRDefault="001B22FE" w:rsidP="00B0659A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 xml:space="preserve">View API analytics in the </w:t>
      </w:r>
      <w:proofErr w:type="spellStart"/>
      <w:r>
        <w:rPr>
          <w:rFonts w:ascii="Arial" w:hAnsi="Arial" w:cs="Arial"/>
          <w:color w:val="646569"/>
          <w:sz w:val="23"/>
          <w:szCs w:val="23"/>
        </w:rPr>
        <w:t>Anypoint</w:t>
      </w:r>
      <w:proofErr w:type="spellEnd"/>
      <w:r>
        <w:rPr>
          <w:rFonts w:ascii="Arial" w:hAnsi="Arial" w:cs="Arial"/>
          <w:color w:val="646569"/>
          <w:sz w:val="23"/>
          <w:szCs w:val="23"/>
        </w:rPr>
        <w:t xml:space="preserve"> Analytics Dashboard</w:t>
      </w:r>
    </w:p>
    <w:p w14:paraId="1C3B2ADB" w14:textId="77777777" w:rsidR="001B22FE" w:rsidRDefault="001B22FE" w:rsidP="00B0659A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Create custom charts</w:t>
      </w:r>
    </w:p>
    <w:p w14:paraId="24E7C1CB" w14:textId="77777777" w:rsidR="001B22FE" w:rsidRDefault="001B22FE" w:rsidP="00B0659A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Export data from charts</w:t>
      </w:r>
    </w:p>
    <w:p w14:paraId="6A023EFE" w14:textId="77777777" w:rsidR="001B22FE" w:rsidRDefault="001B22FE" w:rsidP="00B0659A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Create and run custom reports</w:t>
      </w:r>
    </w:p>
    <w:p w14:paraId="73378397" w14:textId="77777777" w:rsidR="001B22FE" w:rsidRDefault="001B22FE" w:rsidP="00B0659A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lastRenderedPageBreak/>
        <w:t>Explain how to enable API analytics in third-party software</w:t>
      </w:r>
    </w:p>
    <w:p w14:paraId="0472864D" w14:textId="77777777" w:rsidR="001B22FE" w:rsidRPr="00AC27A7" w:rsidRDefault="001B22FE" w:rsidP="00901DC3">
      <w:pPr>
        <w:rPr>
          <w:b/>
        </w:rPr>
      </w:pPr>
    </w:p>
    <w:sectPr w:rsidR="001B22FE" w:rsidRPr="00AC27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INPro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1C97CF3"/>
    <w:multiLevelType w:val="multilevel"/>
    <w:tmpl w:val="B152140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  <w:sz w:val="20"/>
      </w:rPr>
    </w:lvl>
  </w:abstractNum>
  <w:num w:numId="1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E90"/>
    <w:rsid w:val="0000197A"/>
    <w:rsid w:val="00014E25"/>
    <w:rsid w:val="00020CF8"/>
    <w:rsid w:val="0002753E"/>
    <w:rsid w:val="00043D46"/>
    <w:rsid w:val="00043D7E"/>
    <w:rsid w:val="000671AD"/>
    <w:rsid w:val="00074239"/>
    <w:rsid w:val="0009245F"/>
    <w:rsid w:val="000B000E"/>
    <w:rsid w:val="000B16B2"/>
    <w:rsid w:val="000C5D1D"/>
    <w:rsid w:val="000E2A4A"/>
    <w:rsid w:val="000F01D3"/>
    <w:rsid w:val="000F5922"/>
    <w:rsid w:val="00103318"/>
    <w:rsid w:val="00117DDA"/>
    <w:rsid w:val="00131C1F"/>
    <w:rsid w:val="001329FF"/>
    <w:rsid w:val="00133594"/>
    <w:rsid w:val="00144211"/>
    <w:rsid w:val="001447CA"/>
    <w:rsid w:val="001616EB"/>
    <w:rsid w:val="00165A78"/>
    <w:rsid w:val="00176187"/>
    <w:rsid w:val="00180DD6"/>
    <w:rsid w:val="001912AA"/>
    <w:rsid w:val="001925F2"/>
    <w:rsid w:val="00197077"/>
    <w:rsid w:val="001A1465"/>
    <w:rsid w:val="001B22FE"/>
    <w:rsid w:val="001B673F"/>
    <w:rsid w:val="001C25E9"/>
    <w:rsid w:val="001D615B"/>
    <w:rsid w:val="001E65B7"/>
    <w:rsid w:val="001F7E8F"/>
    <w:rsid w:val="0020435B"/>
    <w:rsid w:val="00206028"/>
    <w:rsid w:val="00230E5B"/>
    <w:rsid w:val="002402E7"/>
    <w:rsid w:val="0024734C"/>
    <w:rsid w:val="00251BBC"/>
    <w:rsid w:val="00251FBA"/>
    <w:rsid w:val="00252965"/>
    <w:rsid w:val="002628EC"/>
    <w:rsid w:val="00263BB7"/>
    <w:rsid w:val="00263D7A"/>
    <w:rsid w:val="00285D39"/>
    <w:rsid w:val="002971EE"/>
    <w:rsid w:val="002A0CB6"/>
    <w:rsid w:val="002A2EED"/>
    <w:rsid w:val="002B2097"/>
    <w:rsid w:val="002B5E67"/>
    <w:rsid w:val="002C16CA"/>
    <w:rsid w:val="002C1FDC"/>
    <w:rsid w:val="002E73FE"/>
    <w:rsid w:val="002F0F98"/>
    <w:rsid w:val="002F2B6F"/>
    <w:rsid w:val="002F5BAD"/>
    <w:rsid w:val="003006C6"/>
    <w:rsid w:val="00311C78"/>
    <w:rsid w:val="00320E90"/>
    <w:rsid w:val="003273B2"/>
    <w:rsid w:val="00340B61"/>
    <w:rsid w:val="00341553"/>
    <w:rsid w:val="00396E89"/>
    <w:rsid w:val="003A3909"/>
    <w:rsid w:val="003C5184"/>
    <w:rsid w:val="003D084C"/>
    <w:rsid w:val="003E11B4"/>
    <w:rsid w:val="003E6948"/>
    <w:rsid w:val="003F34DE"/>
    <w:rsid w:val="003F7079"/>
    <w:rsid w:val="00406CBD"/>
    <w:rsid w:val="00415F6E"/>
    <w:rsid w:val="004325D7"/>
    <w:rsid w:val="00434D8F"/>
    <w:rsid w:val="00441E11"/>
    <w:rsid w:val="00453C9F"/>
    <w:rsid w:val="00467297"/>
    <w:rsid w:val="00485130"/>
    <w:rsid w:val="004B61D0"/>
    <w:rsid w:val="004B6BA8"/>
    <w:rsid w:val="004C21EF"/>
    <w:rsid w:val="004E7787"/>
    <w:rsid w:val="004F0CA3"/>
    <w:rsid w:val="004F2833"/>
    <w:rsid w:val="00503BBE"/>
    <w:rsid w:val="00533F2B"/>
    <w:rsid w:val="00540223"/>
    <w:rsid w:val="00546924"/>
    <w:rsid w:val="00554002"/>
    <w:rsid w:val="005A0CFD"/>
    <w:rsid w:val="005B1777"/>
    <w:rsid w:val="005F313A"/>
    <w:rsid w:val="005F403A"/>
    <w:rsid w:val="005F7270"/>
    <w:rsid w:val="00614464"/>
    <w:rsid w:val="00636735"/>
    <w:rsid w:val="00645252"/>
    <w:rsid w:val="00646A26"/>
    <w:rsid w:val="00670E57"/>
    <w:rsid w:val="006712B7"/>
    <w:rsid w:val="006848AA"/>
    <w:rsid w:val="006A1BB2"/>
    <w:rsid w:val="006A29A1"/>
    <w:rsid w:val="006A4283"/>
    <w:rsid w:val="006B72A1"/>
    <w:rsid w:val="006C3ADD"/>
    <w:rsid w:val="006D3D74"/>
    <w:rsid w:val="006D3E82"/>
    <w:rsid w:val="006D5131"/>
    <w:rsid w:val="006D6866"/>
    <w:rsid w:val="006E24A1"/>
    <w:rsid w:val="00701338"/>
    <w:rsid w:val="007027AC"/>
    <w:rsid w:val="00714C51"/>
    <w:rsid w:val="0071764D"/>
    <w:rsid w:val="00742ED8"/>
    <w:rsid w:val="00742F3D"/>
    <w:rsid w:val="007516C2"/>
    <w:rsid w:val="007633D7"/>
    <w:rsid w:val="00766BEA"/>
    <w:rsid w:val="00772501"/>
    <w:rsid w:val="0077648C"/>
    <w:rsid w:val="00784F53"/>
    <w:rsid w:val="007A357F"/>
    <w:rsid w:val="007B5CF6"/>
    <w:rsid w:val="008245C0"/>
    <w:rsid w:val="008340E3"/>
    <w:rsid w:val="0083569A"/>
    <w:rsid w:val="00836FCA"/>
    <w:rsid w:val="00896CD6"/>
    <w:rsid w:val="008A1257"/>
    <w:rsid w:val="008B5CCD"/>
    <w:rsid w:val="008B7FE8"/>
    <w:rsid w:val="008C1A74"/>
    <w:rsid w:val="008E0D28"/>
    <w:rsid w:val="008E0FE0"/>
    <w:rsid w:val="008E5DEE"/>
    <w:rsid w:val="008E7B81"/>
    <w:rsid w:val="008F2E21"/>
    <w:rsid w:val="0090138F"/>
    <w:rsid w:val="00901DC3"/>
    <w:rsid w:val="0090214B"/>
    <w:rsid w:val="009163B7"/>
    <w:rsid w:val="00924D4C"/>
    <w:rsid w:val="0092689E"/>
    <w:rsid w:val="00944B33"/>
    <w:rsid w:val="009548C6"/>
    <w:rsid w:val="00960220"/>
    <w:rsid w:val="009873BA"/>
    <w:rsid w:val="00990C27"/>
    <w:rsid w:val="00996DF0"/>
    <w:rsid w:val="009A0F85"/>
    <w:rsid w:val="009A4DD6"/>
    <w:rsid w:val="009A5CC3"/>
    <w:rsid w:val="009C5EF4"/>
    <w:rsid w:val="009C779F"/>
    <w:rsid w:val="009E1089"/>
    <w:rsid w:val="009F0278"/>
    <w:rsid w:val="009F455B"/>
    <w:rsid w:val="009F54D8"/>
    <w:rsid w:val="009F7F5D"/>
    <w:rsid w:val="00A001D3"/>
    <w:rsid w:val="00A237DF"/>
    <w:rsid w:val="00A570B9"/>
    <w:rsid w:val="00A572A4"/>
    <w:rsid w:val="00A82B76"/>
    <w:rsid w:val="00A87C13"/>
    <w:rsid w:val="00A9204E"/>
    <w:rsid w:val="00AA038C"/>
    <w:rsid w:val="00AB475C"/>
    <w:rsid w:val="00AC1849"/>
    <w:rsid w:val="00AC27A7"/>
    <w:rsid w:val="00AC4E6D"/>
    <w:rsid w:val="00AF681D"/>
    <w:rsid w:val="00AF7624"/>
    <w:rsid w:val="00B04893"/>
    <w:rsid w:val="00B0514C"/>
    <w:rsid w:val="00B05428"/>
    <w:rsid w:val="00B0659A"/>
    <w:rsid w:val="00B135CD"/>
    <w:rsid w:val="00B1484F"/>
    <w:rsid w:val="00B23BCF"/>
    <w:rsid w:val="00B25E1D"/>
    <w:rsid w:val="00B3641F"/>
    <w:rsid w:val="00B44FF6"/>
    <w:rsid w:val="00B67D7B"/>
    <w:rsid w:val="00B92A73"/>
    <w:rsid w:val="00B945E9"/>
    <w:rsid w:val="00B960C3"/>
    <w:rsid w:val="00BA02B2"/>
    <w:rsid w:val="00BA65EB"/>
    <w:rsid w:val="00BC2E49"/>
    <w:rsid w:val="00BC6C72"/>
    <w:rsid w:val="00BD7064"/>
    <w:rsid w:val="00BF391F"/>
    <w:rsid w:val="00BF4271"/>
    <w:rsid w:val="00C034BE"/>
    <w:rsid w:val="00C05749"/>
    <w:rsid w:val="00C232D9"/>
    <w:rsid w:val="00C23797"/>
    <w:rsid w:val="00C3394F"/>
    <w:rsid w:val="00C43198"/>
    <w:rsid w:val="00C43FF6"/>
    <w:rsid w:val="00C555DD"/>
    <w:rsid w:val="00C63278"/>
    <w:rsid w:val="00C7216D"/>
    <w:rsid w:val="00C74ACF"/>
    <w:rsid w:val="00C75960"/>
    <w:rsid w:val="00C81209"/>
    <w:rsid w:val="00C94149"/>
    <w:rsid w:val="00CA2E9C"/>
    <w:rsid w:val="00CB00E9"/>
    <w:rsid w:val="00CC272B"/>
    <w:rsid w:val="00CC6843"/>
    <w:rsid w:val="00CE0BC4"/>
    <w:rsid w:val="00CE6429"/>
    <w:rsid w:val="00CF63A8"/>
    <w:rsid w:val="00D0530C"/>
    <w:rsid w:val="00D1367A"/>
    <w:rsid w:val="00D17D78"/>
    <w:rsid w:val="00D26181"/>
    <w:rsid w:val="00D34C8F"/>
    <w:rsid w:val="00D3649A"/>
    <w:rsid w:val="00D50172"/>
    <w:rsid w:val="00D671F4"/>
    <w:rsid w:val="00D67D86"/>
    <w:rsid w:val="00D90B72"/>
    <w:rsid w:val="00DA1D23"/>
    <w:rsid w:val="00DA2EE3"/>
    <w:rsid w:val="00DA7080"/>
    <w:rsid w:val="00DB1F46"/>
    <w:rsid w:val="00DC4056"/>
    <w:rsid w:val="00DD3E03"/>
    <w:rsid w:val="00DD5B5E"/>
    <w:rsid w:val="00E02B40"/>
    <w:rsid w:val="00E12970"/>
    <w:rsid w:val="00E21DE3"/>
    <w:rsid w:val="00E80C41"/>
    <w:rsid w:val="00E95C6E"/>
    <w:rsid w:val="00EB2B8E"/>
    <w:rsid w:val="00EC0857"/>
    <w:rsid w:val="00EC7CF3"/>
    <w:rsid w:val="00EF67DD"/>
    <w:rsid w:val="00F40D45"/>
    <w:rsid w:val="00F45E82"/>
    <w:rsid w:val="00F93AC9"/>
    <w:rsid w:val="00FA518C"/>
    <w:rsid w:val="00FD0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CE04E"/>
  <w15:chartTrackingRefBased/>
  <w15:docId w15:val="{0D87616D-D977-47F2-B6D1-5C70A3E63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69A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semiHidden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semiHidden/>
    <w:rsid w:val="006D3D74"/>
  </w:style>
  <w:style w:type="paragraph" w:styleId="Footer">
    <w:name w:val="footer"/>
    <w:basedOn w:val="Normal"/>
    <w:link w:val="FooterChar"/>
    <w:uiPriority w:val="99"/>
    <w:semiHidden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semiHidden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  <w:style w:type="paragraph" w:styleId="ListParagraph">
    <w:name w:val="List Paragraph"/>
    <w:basedOn w:val="Normal"/>
    <w:uiPriority w:val="34"/>
    <w:unhideWhenUsed/>
    <w:qFormat/>
    <w:rsid w:val="0002753E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0489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B04893"/>
  </w:style>
  <w:style w:type="paragraph" w:styleId="BodyText">
    <w:name w:val="Body Text"/>
    <w:basedOn w:val="Normal"/>
    <w:link w:val="BodyTextChar"/>
    <w:uiPriority w:val="99"/>
    <w:semiHidden/>
    <w:rsid w:val="00CE6429"/>
    <w:pPr>
      <w:spacing w:line="480" w:lineRule="auto"/>
      <w:ind w:firstLine="720"/>
    </w:pPr>
    <w:rPr>
      <w:rFonts w:ascii="Arial" w:eastAsia="Times New Roman" w:hAnsi="Arial" w:cs="Times New Roman"/>
      <w:sz w:val="24"/>
      <w:szCs w:val="20"/>
      <w:lang w:val="en-GB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CE6429"/>
    <w:rPr>
      <w:rFonts w:ascii="Arial" w:eastAsia="Times New Roman" w:hAnsi="Arial" w:cs="Times New Roman"/>
      <w:sz w:val="24"/>
      <w:szCs w:val="20"/>
      <w:lang w:val="en-GB"/>
    </w:rPr>
  </w:style>
  <w:style w:type="paragraph" w:styleId="TOC3">
    <w:name w:val="toc 3"/>
    <w:basedOn w:val="Normal"/>
    <w:next w:val="Normal"/>
    <w:autoRedefine/>
    <w:uiPriority w:val="39"/>
    <w:rsid w:val="00CE6429"/>
    <w:pPr>
      <w:tabs>
        <w:tab w:val="left" w:pos="1200"/>
        <w:tab w:val="left" w:pos="1600"/>
        <w:tab w:val="right" w:leader="dot" w:pos="8296"/>
      </w:tabs>
      <w:spacing w:line="480" w:lineRule="auto"/>
      <w:ind w:firstLine="720"/>
    </w:pPr>
    <w:rPr>
      <w:rFonts w:ascii="Times New Roman" w:eastAsia="Times New Roman" w:hAnsi="Times New Roman" w:cs="Times New Roman"/>
      <w:b/>
      <w:noProof/>
      <w:sz w:val="20"/>
      <w:szCs w:val="20"/>
      <w:lang w:val="en-GB"/>
    </w:rPr>
  </w:style>
  <w:style w:type="paragraph" w:styleId="TOC1">
    <w:name w:val="toc 1"/>
    <w:basedOn w:val="Normal"/>
    <w:next w:val="Normal"/>
    <w:autoRedefine/>
    <w:uiPriority w:val="39"/>
    <w:unhideWhenUsed/>
    <w:rsid w:val="00C7216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7216D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765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1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471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97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468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572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540229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851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31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996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866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540995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083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00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284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217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710023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050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81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778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563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272039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119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2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67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1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368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703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683046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576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256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908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749337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064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68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27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491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167625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233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69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616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183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725268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628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7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941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950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528561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661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74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858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748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66339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558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90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645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716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392671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19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13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545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015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912621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589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24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628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638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521792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927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76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113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71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291902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243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75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545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306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283635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949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16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577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62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613698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8692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93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673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34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133897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384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41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5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76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5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01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910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94877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469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14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908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384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42599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36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99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356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452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593008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606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58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57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216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809338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271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36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15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035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274688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776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84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893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501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167893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477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94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0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06230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942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10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52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025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632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237925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579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79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354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138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777954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097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17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191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845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845665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516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8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552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914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479724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3723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14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246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42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97934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360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124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857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020798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120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9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661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562291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612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38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367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291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479096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196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97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863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722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815525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500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95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124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248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626261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2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6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07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99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88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194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046640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474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1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66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322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991484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36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75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117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701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718894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8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46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55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10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611747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69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0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096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331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662105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346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46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626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497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258025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01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24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329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570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98646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387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2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099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512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837125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249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5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1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1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63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6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54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509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78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343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725272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007461">
                          <w:marLeft w:val="0"/>
                          <w:marRight w:val="12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587339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624079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9536825">
                                      <w:marLeft w:val="0"/>
                                      <w:marRight w:val="0"/>
                                      <w:marTop w:val="0"/>
                                      <w:marBottom w:val="27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2196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0878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198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1779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0888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7" w:color="E5E5E5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36217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4744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1580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51337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3490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7" w:color="E5E5E5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81028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4305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5212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09136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2846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7" w:color="E5E5E5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18582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1140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3284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82142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0612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7" w:color="E5E5E5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01672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2829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3630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54364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9051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7" w:color="E5E5E5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25010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596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6701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3051378">
                                      <w:marLeft w:val="0"/>
                                      <w:marRight w:val="0"/>
                                      <w:marTop w:val="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7054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4564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83998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43201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498538">
                                              <w:marLeft w:val="0"/>
                                              <w:marRight w:val="0"/>
                                              <w:marTop w:val="0"/>
                                              <w:marBottom w:val="3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4897556">
                                                  <w:marLeft w:val="0"/>
                                                  <w:marRight w:val="7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75947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57108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43236873">
                                              <w:marLeft w:val="0"/>
                                              <w:marRight w:val="150"/>
                                              <w:marTop w:val="30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7722427">
                                      <w:marLeft w:val="0"/>
                                      <w:marRight w:val="0"/>
                                      <w:marTop w:val="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896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2294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19074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32247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1792451">
                                              <w:marLeft w:val="0"/>
                                              <w:marRight w:val="0"/>
                                              <w:marTop w:val="0"/>
                                              <w:marBottom w:val="3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1830679">
                                                  <w:marLeft w:val="0"/>
                                                  <w:marRight w:val="7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9157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02330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10723804">
                                              <w:marLeft w:val="0"/>
                                              <w:marRight w:val="150"/>
                                              <w:marTop w:val="30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83085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3925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9010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9499174">
                                          <w:marLeft w:val="0"/>
                                          <w:marRight w:val="0"/>
                                          <w:marTop w:val="0"/>
                                          <w:marBottom w:val="3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792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1858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52602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28382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7491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85623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0380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5410990">
                                      <w:marLeft w:val="0"/>
                                      <w:marRight w:val="0"/>
                                      <w:marTop w:val="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662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6574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33708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17171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88706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0969008">
                                      <w:marLeft w:val="0"/>
                                      <w:marRight w:val="0"/>
                                      <w:marTop w:val="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4563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7519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8614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2404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696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01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7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695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2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913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872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95289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942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22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490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445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045291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044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05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506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142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553468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408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8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042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07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063051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808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48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264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499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354715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224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72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252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505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208286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078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6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575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845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753389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576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83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33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138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709051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900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1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96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220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518748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763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24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79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603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753248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974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07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448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711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487661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5362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94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519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256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120097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305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63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480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577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421653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445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07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49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303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603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21724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540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32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642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461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523035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840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45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880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434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654968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358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90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508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616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221003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407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18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903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184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647146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706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75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553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340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336479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907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94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98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063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505927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937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85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411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106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03688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692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08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3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04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28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23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408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609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40715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1598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03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8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474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155335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76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76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904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289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560328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857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5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98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874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7044351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205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183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503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428169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145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22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424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300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796575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610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27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087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049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266795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211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29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860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874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993170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311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87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58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04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115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117197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471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32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08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441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886427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727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39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856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134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915278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492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56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044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409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236353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662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94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307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727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285937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313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31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606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861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625181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918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62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739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291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314310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493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28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622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911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444214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311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52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784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732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478019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503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33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05789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015017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24946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921285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79898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12661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85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97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16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126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592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178664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746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5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375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475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855423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1050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6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330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374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759422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92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25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382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63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322251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089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11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189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954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805311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822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0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43746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678296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603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311048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347250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10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9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12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9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13831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ww.mulesoft.com/lp/dl/studio/previous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www.mulesoft.com/lp/dl/mule-esb-enterprise" TargetMode="External"/><Relationship Id="rId17" Type="http://schemas.openxmlformats.org/officeDocument/2006/relationships/hyperlink" Target="https://technet.microsoft.com/enus/sysinternals/processexplorer.aspx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://cygwin.com/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://www.oracle.com/technetwork/java/javase/downloads/index.html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://install.advancedrestclient.com/" TargetMode="External"/><Relationship Id="rId10" Type="http://schemas.openxmlformats.org/officeDocument/2006/relationships/hyperlink" Target="https://docs.mulesoft.com/runtime-manager/anypoint-platform-cli" TargetMode="Externa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hyperlink" Target="http://install.advancedrestclient.com/" TargetMode="External"/><Relationship Id="rId14" Type="http://schemas.openxmlformats.org/officeDocument/2006/relationships/hyperlink" Target="https://docs.mulesoft.com/runtime-manager/anypoint-platform-cli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robook\AppData\Roaming\Microsoft\Templates\Single%20spaced%20(blank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4.xml><?xml version="1.0" encoding="utf-8"?>
<ds:datastoreItem xmlns:ds="http://schemas.openxmlformats.org/officeDocument/2006/customXml" ds:itemID="{4323183D-710F-4C75-B280-B66BCD538D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Single spaced (blank).dotx</Template>
  <TotalTime>195</TotalTime>
  <Pages>11</Pages>
  <Words>2463</Words>
  <Characters>14043</Characters>
  <Application>Microsoft Office Word</Application>
  <DocSecurity>0</DocSecurity>
  <Lines>117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Probook</dc:creator>
  <cp:keywords/>
  <dc:description/>
  <cp:lastModifiedBy>RAJIB DAS</cp:lastModifiedBy>
  <cp:revision>285</cp:revision>
  <dcterms:created xsi:type="dcterms:W3CDTF">2019-03-01T03:05:00Z</dcterms:created>
  <dcterms:modified xsi:type="dcterms:W3CDTF">2019-04-11T02:31:00Z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