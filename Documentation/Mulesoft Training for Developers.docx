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7B2E0" w14:textId="0AFD99AA" w:rsidR="00A9204E" w:rsidRDefault="00F40D45" w:rsidP="00320E90">
      <w:pPr>
        <w:pStyle w:val="Heading1"/>
        <w:jc w:val="center"/>
      </w:pPr>
      <w:bookmarkStart w:id="0" w:name="_Toc5816171"/>
      <w:proofErr w:type="spellStart"/>
      <w:r>
        <w:t>Mulesoft</w:t>
      </w:r>
      <w:proofErr w:type="spellEnd"/>
      <w:r>
        <w:t xml:space="preserve"> Training</w:t>
      </w:r>
      <w:r w:rsidR="00F45E82">
        <w:t xml:space="preserve"> for Developers</w:t>
      </w:r>
      <w:bookmarkEnd w:id="0"/>
    </w:p>
    <w:p w14:paraId="65C10D2D" w14:textId="77777777" w:rsidR="008E7B81" w:rsidRPr="008E7B81" w:rsidRDefault="008E7B81" w:rsidP="008E7B81"/>
    <w:p w14:paraId="4743B62C" w14:textId="094140E8" w:rsidR="00C555DD" w:rsidRDefault="00C555DD" w:rsidP="001616EB"/>
    <w:p w14:paraId="746B22F7" w14:textId="77777777" w:rsidR="009163B7" w:rsidRDefault="00CE6429" w:rsidP="002B2097">
      <w:pPr>
        <w:pStyle w:val="BodyText"/>
        <w:spacing w:before="120" w:after="120"/>
        <w:ind w:firstLine="0"/>
        <w:jc w:val="center"/>
        <w:rPr>
          <w:noProof/>
        </w:rPr>
      </w:pPr>
      <w:bookmarkStart w:id="1" w:name="_GoBack"/>
      <w:bookmarkEnd w:id="1"/>
      <w:r>
        <w:rPr>
          <w:rFonts w:ascii="Times New Roman" w:hAnsi="Times New Roman"/>
          <w:b/>
          <w:bCs/>
          <w:szCs w:val="24"/>
        </w:rPr>
        <w:t>Contents</w:t>
      </w:r>
      <w:r w:rsidRPr="001B23DE">
        <w:rPr>
          <w:noProof/>
          <w:szCs w:val="24"/>
        </w:rPr>
        <w:fldChar w:fldCharType="begin"/>
      </w:r>
      <w:r w:rsidRPr="001B23DE">
        <w:rPr>
          <w:szCs w:val="24"/>
        </w:rPr>
        <w:instrText xml:space="preserve"> TOC \o "1-3" \h \z </w:instrText>
      </w:r>
      <w:r w:rsidRPr="001B23DE">
        <w:rPr>
          <w:noProof/>
          <w:szCs w:val="24"/>
        </w:rPr>
        <w:fldChar w:fldCharType="separate"/>
      </w:r>
    </w:p>
    <w:p w14:paraId="4572FDAD" w14:textId="149D461A" w:rsidR="009163B7" w:rsidRPr="00B0514C" w:rsidRDefault="009163B7">
      <w:pPr>
        <w:pStyle w:val="TOC1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72" w:history="1">
        <w:r w:rsidRPr="00B0514C">
          <w:rPr>
            <w:rStyle w:val="Hyperlink"/>
            <w:b/>
            <w:noProof/>
          </w:rPr>
          <w:t>Course: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_Toc5816172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1</w:t>
        </w:r>
        <w:r w:rsidRPr="00B0514C">
          <w:rPr>
            <w:b/>
            <w:noProof/>
            <w:webHidden/>
          </w:rPr>
          <w:fldChar w:fldCharType="end"/>
        </w:r>
      </w:hyperlink>
    </w:p>
    <w:p w14:paraId="677AB7B4" w14:textId="4B9DA499" w:rsidR="009163B7" w:rsidRPr="00B0514C" w:rsidRDefault="009163B7">
      <w:pPr>
        <w:pStyle w:val="TOC2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73" w:history="1">
        <w:r w:rsidRPr="00B0514C">
          <w:rPr>
            <w:rStyle w:val="Hyperlink"/>
            <w:b/>
            <w:noProof/>
          </w:rPr>
          <w:t>Anypoint Platform Development: Fundamentals (Mule 3)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_Toc5816173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1</w:t>
        </w:r>
        <w:r w:rsidRPr="00B0514C">
          <w:rPr>
            <w:b/>
            <w:noProof/>
            <w:webHidden/>
          </w:rPr>
          <w:fldChar w:fldCharType="end"/>
        </w:r>
      </w:hyperlink>
    </w:p>
    <w:p w14:paraId="69E656C5" w14:textId="52BD3582" w:rsidR="009163B7" w:rsidRPr="00B0514C" w:rsidRDefault="009163B7">
      <w:pPr>
        <w:pStyle w:val="TOC1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74" w:history="1">
        <w:r w:rsidRPr="00B0514C">
          <w:rPr>
            <w:rStyle w:val="Hyperlink"/>
            <w:b/>
            <w:noProof/>
          </w:rPr>
          <w:t>Course: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_Toc5816174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5</w:t>
        </w:r>
        <w:r w:rsidRPr="00B0514C">
          <w:rPr>
            <w:b/>
            <w:noProof/>
            <w:webHidden/>
          </w:rPr>
          <w:fldChar w:fldCharType="end"/>
        </w:r>
      </w:hyperlink>
    </w:p>
    <w:p w14:paraId="449BB05D" w14:textId="2B9050A5" w:rsidR="009163B7" w:rsidRPr="00B0514C" w:rsidRDefault="009163B7">
      <w:pPr>
        <w:pStyle w:val="TOC2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75" w:history="1">
        <w:r w:rsidRPr="00B0514C">
          <w:rPr>
            <w:rStyle w:val="Hyperlink"/>
            <w:b/>
            <w:noProof/>
          </w:rPr>
          <w:t>Anypoint Platform Development: Advanced (Mule 3)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_Toc5816175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5</w:t>
        </w:r>
        <w:r w:rsidRPr="00B0514C">
          <w:rPr>
            <w:b/>
            <w:noProof/>
            <w:webHidden/>
          </w:rPr>
          <w:fldChar w:fldCharType="end"/>
        </w:r>
      </w:hyperlink>
    </w:p>
    <w:p w14:paraId="23C9AFBC" w14:textId="52962B93" w:rsidR="009163B7" w:rsidRPr="00B0514C" w:rsidRDefault="009163B7">
      <w:pPr>
        <w:pStyle w:val="TOC1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76" w:history="1">
        <w:r w:rsidRPr="00B0514C">
          <w:rPr>
            <w:rStyle w:val="Hyperlink"/>
            <w:b/>
            <w:noProof/>
          </w:rPr>
          <w:t>Course: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_Toc5816176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7</w:t>
        </w:r>
        <w:r w:rsidRPr="00B0514C">
          <w:rPr>
            <w:b/>
            <w:noProof/>
            <w:webHidden/>
          </w:rPr>
          <w:fldChar w:fldCharType="end"/>
        </w:r>
      </w:hyperlink>
    </w:p>
    <w:p w14:paraId="0B6791DF" w14:textId="11A04116" w:rsidR="009163B7" w:rsidRPr="00B0514C" w:rsidRDefault="009163B7">
      <w:pPr>
        <w:pStyle w:val="TOC2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77" w:history="1">
        <w:r w:rsidRPr="00B0514C">
          <w:rPr>
            <w:rStyle w:val="Hyperlink"/>
            <w:b/>
            <w:noProof/>
          </w:rPr>
          <w:t>Anypoint Platform Development: DataWeave 1.0 (Mule 3)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_Toc5816177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7</w:t>
        </w:r>
        <w:r w:rsidRPr="00B0514C">
          <w:rPr>
            <w:b/>
            <w:noProof/>
            <w:webHidden/>
          </w:rPr>
          <w:fldChar w:fldCharType="end"/>
        </w:r>
      </w:hyperlink>
    </w:p>
    <w:p w14:paraId="1F53D1EF" w14:textId="083FDACF" w:rsidR="009163B7" w:rsidRPr="00B0514C" w:rsidRDefault="009163B7">
      <w:pPr>
        <w:pStyle w:val="TOC1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78" w:history="1">
        <w:r w:rsidRPr="00B0514C">
          <w:rPr>
            <w:rStyle w:val="Hyperlink"/>
            <w:b/>
            <w:noProof/>
          </w:rPr>
          <w:t>Course: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_Toc5816178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9</w:t>
        </w:r>
        <w:r w:rsidRPr="00B0514C">
          <w:rPr>
            <w:b/>
            <w:noProof/>
            <w:webHidden/>
          </w:rPr>
          <w:fldChar w:fldCharType="end"/>
        </w:r>
      </w:hyperlink>
    </w:p>
    <w:p w14:paraId="6DA980F5" w14:textId="1DB2B947" w:rsidR="009163B7" w:rsidRPr="00B0514C" w:rsidRDefault="009163B7">
      <w:pPr>
        <w:pStyle w:val="TOC2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79" w:history="1">
        <w:r w:rsidRPr="00B0514C">
          <w:rPr>
            <w:rStyle w:val="Hyperlink"/>
            <w:b/>
            <w:noProof/>
          </w:rPr>
          <w:t>Anypoint Platform Development: Fundamentals (Mule 4)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_Toc5816179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9</w:t>
        </w:r>
        <w:r w:rsidRPr="00B0514C">
          <w:rPr>
            <w:b/>
            <w:noProof/>
            <w:webHidden/>
          </w:rPr>
          <w:fldChar w:fldCharType="end"/>
        </w:r>
      </w:hyperlink>
    </w:p>
    <w:p w14:paraId="1AC52D9E" w14:textId="1E7E3A7C" w:rsidR="009163B7" w:rsidRPr="00B0514C" w:rsidRDefault="009163B7">
      <w:pPr>
        <w:pStyle w:val="TOC1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80" w:history="1">
        <w:r w:rsidRPr="00B0514C">
          <w:rPr>
            <w:rStyle w:val="Hyperlink"/>
            <w:b/>
            <w:noProof/>
          </w:rPr>
          <w:t>Course: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_Toc5816180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13</w:t>
        </w:r>
        <w:r w:rsidRPr="00B0514C">
          <w:rPr>
            <w:b/>
            <w:noProof/>
            <w:webHidden/>
          </w:rPr>
          <w:fldChar w:fldCharType="end"/>
        </w:r>
      </w:hyperlink>
    </w:p>
    <w:p w14:paraId="1973CE8F" w14:textId="09E8F02F" w:rsidR="009163B7" w:rsidRPr="00B0514C" w:rsidRDefault="009163B7">
      <w:pPr>
        <w:pStyle w:val="TOC2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81" w:history="1">
        <w:r w:rsidRPr="00B0514C">
          <w:rPr>
            <w:rStyle w:val="Hyperlink"/>
            <w:b/>
            <w:noProof/>
          </w:rPr>
          <w:t>Anypoint Platform Development: Mule 4 for Mule 3 Users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_Toc5816181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13</w:t>
        </w:r>
        <w:r w:rsidRPr="00B0514C">
          <w:rPr>
            <w:b/>
            <w:noProof/>
            <w:webHidden/>
          </w:rPr>
          <w:fldChar w:fldCharType="end"/>
        </w:r>
      </w:hyperlink>
    </w:p>
    <w:p w14:paraId="0AC7F45B" w14:textId="1BAE92B8" w:rsidR="009163B7" w:rsidRPr="00B0514C" w:rsidRDefault="009163B7">
      <w:pPr>
        <w:pStyle w:val="TOC1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82" w:history="1">
        <w:r w:rsidRPr="00B0514C">
          <w:rPr>
            <w:rStyle w:val="Hyperlink"/>
            <w:b/>
            <w:noProof/>
          </w:rPr>
          <w:t>Course: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_Toc5816182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16</w:t>
        </w:r>
        <w:r w:rsidRPr="00B0514C">
          <w:rPr>
            <w:b/>
            <w:noProof/>
            <w:webHidden/>
          </w:rPr>
          <w:fldChar w:fldCharType="end"/>
        </w:r>
      </w:hyperlink>
    </w:p>
    <w:p w14:paraId="33F60793" w14:textId="3A5AC309" w:rsidR="009163B7" w:rsidRPr="00B0514C" w:rsidRDefault="009163B7">
      <w:pPr>
        <w:pStyle w:val="TOC2"/>
        <w:tabs>
          <w:tab w:val="right" w:leader="dot" w:pos="9350"/>
        </w:tabs>
        <w:rPr>
          <w:rFonts w:eastAsiaTheme="minorEastAsia"/>
          <w:b/>
          <w:noProof/>
        </w:rPr>
      </w:pPr>
      <w:hyperlink w:anchor="_Toc5816183" w:history="1">
        <w:r w:rsidRPr="00B0514C">
          <w:rPr>
            <w:rStyle w:val="Hyperlink"/>
            <w:b/>
            <w:noProof/>
          </w:rPr>
          <w:t>Anypoint Platform Development: DataWeave 2.0 (Mule 4)</w:t>
        </w:r>
        <w:r w:rsidRPr="00B0514C">
          <w:rPr>
            <w:b/>
            <w:noProof/>
            <w:webHidden/>
          </w:rPr>
          <w:tab/>
        </w:r>
        <w:r w:rsidRPr="00B0514C">
          <w:rPr>
            <w:b/>
            <w:noProof/>
            <w:webHidden/>
          </w:rPr>
          <w:fldChar w:fldCharType="begin"/>
        </w:r>
        <w:r w:rsidRPr="00B0514C">
          <w:rPr>
            <w:b/>
            <w:noProof/>
            <w:webHidden/>
          </w:rPr>
          <w:instrText xml:space="preserve"> PAGEREF _Toc5816183 \h </w:instrText>
        </w:r>
        <w:r w:rsidRPr="00B0514C">
          <w:rPr>
            <w:b/>
            <w:noProof/>
            <w:webHidden/>
          </w:rPr>
        </w:r>
        <w:r w:rsidRPr="00B0514C">
          <w:rPr>
            <w:b/>
            <w:noProof/>
            <w:webHidden/>
          </w:rPr>
          <w:fldChar w:fldCharType="separate"/>
        </w:r>
        <w:r w:rsidRPr="00B0514C">
          <w:rPr>
            <w:b/>
            <w:noProof/>
            <w:webHidden/>
          </w:rPr>
          <w:t>16</w:t>
        </w:r>
        <w:r w:rsidRPr="00B0514C">
          <w:rPr>
            <w:b/>
            <w:noProof/>
            <w:webHidden/>
          </w:rPr>
          <w:fldChar w:fldCharType="end"/>
        </w:r>
      </w:hyperlink>
    </w:p>
    <w:p w14:paraId="2763CAB7" w14:textId="4539A02D" w:rsidR="0024734C" w:rsidRDefault="00CE6429" w:rsidP="00C7216D">
      <w:r w:rsidRPr="001B23DE">
        <w:fldChar w:fldCharType="end"/>
      </w:r>
    </w:p>
    <w:p w14:paraId="411EB488" w14:textId="77777777" w:rsidR="0024734C" w:rsidRDefault="0024734C" w:rsidP="001616EB"/>
    <w:p w14:paraId="3C993F49" w14:textId="47D499AF" w:rsidR="00F40D45" w:rsidRDefault="003A3909" w:rsidP="00A572A4">
      <w:pPr>
        <w:pStyle w:val="Heading1"/>
      </w:pPr>
      <w:bookmarkStart w:id="2" w:name="_Toc5816172"/>
      <w:r>
        <w:t>Course:</w:t>
      </w:r>
      <w:bookmarkEnd w:id="2"/>
    </w:p>
    <w:p w14:paraId="4218B680" w14:textId="121A1F38" w:rsidR="003A3909" w:rsidRDefault="00415F6E" w:rsidP="00960220">
      <w:pPr>
        <w:pStyle w:val="Heading2"/>
      </w:pPr>
      <w:bookmarkStart w:id="3" w:name="_Toc5816173"/>
      <w:proofErr w:type="spellStart"/>
      <w:r w:rsidRPr="00415F6E">
        <w:t>Anypoint</w:t>
      </w:r>
      <w:proofErr w:type="spellEnd"/>
      <w:r w:rsidRPr="00415F6E">
        <w:t xml:space="preserve"> Platform Development: Fundamentals (Mule 3)</w:t>
      </w:r>
      <w:bookmarkEnd w:id="3"/>
    </w:p>
    <w:p w14:paraId="11508EE5" w14:textId="03600B94" w:rsidR="00C555DD" w:rsidRDefault="00C555DD" w:rsidP="001616EB"/>
    <w:p w14:paraId="31780F2D" w14:textId="77777777" w:rsidR="00B04893" w:rsidRPr="00B04893" w:rsidRDefault="00B04893" w:rsidP="00B04893">
      <w:pPr>
        <w:pStyle w:val="NoSpacing"/>
        <w:rPr>
          <w:b/>
        </w:rPr>
      </w:pPr>
      <w:r w:rsidRPr="00B04893">
        <w:rPr>
          <w:b/>
        </w:rPr>
        <w:t>Duration</w:t>
      </w:r>
    </w:p>
    <w:p w14:paraId="65EAFD66" w14:textId="5B944958" w:rsidR="00B04893" w:rsidRPr="00AC1849" w:rsidRDefault="00263D7A" w:rsidP="00B04893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10</w:t>
      </w:r>
      <w:r w:rsidR="00B04893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7C650ED3" w14:textId="77777777" w:rsidR="00B04893" w:rsidRDefault="00B04893" w:rsidP="00B04893">
      <w:pPr>
        <w:pStyle w:val="NoSpacing"/>
      </w:pPr>
    </w:p>
    <w:p w14:paraId="030819E9" w14:textId="77777777" w:rsidR="00B04893" w:rsidRPr="00B04893" w:rsidRDefault="00B04893" w:rsidP="00B04893">
      <w:pPr>
        <w:pStyle w:val="NoSpacing"/>
        <w:rPr>
          <w:b/>
        </w:rPr>
      </w:pPr>
      <w:bookmarkStart w:id="4" w:name="objectives"/>
      <w:bookmarkEnd w:id="4"/>
      <w:r w:rsidRPr="00B04893">
        <w:rPr>
          <w:b/>
        </w:rPr>
        <w:t>Objectives</w:t>
      </w:r>
    </w:p>
    <w:p w14:paraId="68D6A9AD" w14:textId="77777777" w:rsidR="00B04893" w:rsidRDefault="00B04893" w:rsidP="00B04893">
      <w:pPr>
        <w:pStyle w:val="NoSpacing"/>
      </w:pPr>
      <w:r>
        <w:t>At the end of this course, students should be able to:</w:t>
      </w:r>
    </w:p>
    <w:p w14:paraId="0E384E3C" w14:textId="77777777" w:rsidR="00B04893" w:rsidRDefault="00B04893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Build an application network using API-led connectivity and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Platform.</w:t>
      </w:r>
    </w:p>
    <w:p w14:paraId="211E0BFF" w14:textId="77777777" w:rsidR="00B04893" w:rsidRDefault="00B04893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Use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to discover, consume, design, build, deploy, manage, and govern APIs.</w:t>
      </w:r>
    </w:p>
    <w:p w14:paraId="18BEF1F5" w14:textId="77777777" w:rsidR="00B04893" w:rsidRDefault="00B04893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Connect to databases, files, web services, SaaS applications, JMS queues, and more.</w:t>
      </w:r>
    </w:p>
    <w:p w14:paraId="7054FFF2" w14:textId="77777777" w:rsidR="00B04893" w:rsidRDefault="00B04893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Add application logic, handle errors, and transform data using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>.</w:t>
      </w:r>
    </w:p>
    <w:p w14:paraId="07EBCCBF" w14:textId="77777777" w:rsidR="00B04893" w:rsidRDefault="00B04893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Structure applications to facilitate development and deployment.</w:t>
      </w:r>
    </w:p>
    <w:p w14:paraId="7C1A692A" w14:textId="53BD4D57" w:rsidR="00B04893" w:rsidRDefault="00B04893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Handle batch data processing.</w:t>
      </w:r>
    </w:p>
    <w:p w14:paraId="204CF0AD" w14:textId="42B9F02B" w:rsidR="00CC272B" w:rsidRDefault="00CC272B" w:rsidP="00CC272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CAA892F" w14:textId="77777777" w:rsidR="00340B61" w:rsidRPr="00340B61" w:rsidRDefault="00340B61" w:rsidP="00340B61">
      <w:pPr>
        <w:pStyle w:val="NoSpacing"/>
        <w:rPr>
          <w:b/>
        </w:rPr>
      </w:pPr>
      <w:r w:rsidRPr="00340B61">
        <w:rPr>
          <w:b/>
        </w:rPr>
        <w:lastRenderedPageBreak/>
        <w:t>Prerequisites</w:t>
      </w:r>
    </w:p>
    <w:p w14:paraId="755D9F58" w14:textId="77777777" w:rsidR="00340B61" w:rsidRDefault="00340B61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Experience with Java (preferred) or another object-oriented language</w:t>
      </w:r>
    </w:p>
    <w:p w14:paraId="23B6F9EB" w14:textId="77777777" w:rsidR="00340B61" w:rsidRDefault="00340B61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basic understanding of data formats such as XML, CSV, and JSON</w:t>
      </w:r>
    </w:p>
    <w:p w14:paraId="3D9E6518" w14:textId="00991075" w:rsidR="00340B61" w:rsidRDefault="00340B61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basic understanding of typical integration technologies such as HTTP, JMS, JDBC, REST, and SOAP</w:t>
      </w:r>
    </w:p>
    <w:p w14:paraId="0B18F79A" w14:textId="6CB095E4" w:rsidR="00340B61" w:rsidRDefault="00340B61" w:rsidP="00340B6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9F1F4E9" w14:textId="77777777" w:rsidR="00B3641F" w:rsidRPr="00B3641F" w:rsidRDefault="00B3641F" w:rsidP="00B3641F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124D52E8" w14:textId="77777777" w:rsidR="00B3641F" w:rsidRDefault="00B3641F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with:</w:t>
      </w:r>
    </w:p>
    <w:p w14:paraId="3B7253F7" w14:textId="77777777" w:rsidR="00B3641F" w:rsidRDefault="00B3641F" w:rsidP="00CA2E9C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At least 4GB available RAM, 2GHz CPU, and 4GB available storage</w:t>
      </w:r>
    </w:p>
    <w:p w14:paraId="2C0C01B9" w14:textId="77777777" w:rsidR="00B3641F" w:rsidRDefault="00B3641F" w:rsidP="00CA2E9C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minimum screen resolution of 1024x768</w:t>
      </w:r>
    </w:p>
    <w:p w14:paraId="63AAEBA0" w14:textId="77777777" w:rsidR="00B3641F" w:rsidRDefault="00B3641F" w:rsidP="00CA2E9C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The latest version of Firefox or Chrome or Internet Explorer 10 or newer</w:t>
      </w:r>
    </w:p>
    <w:p w14:paraId="2F1E35AA" w14:textId="77777777" w:rsidR="00B3641F" w:rsidRDefault="00B3641F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Internet access to ports 80, 3306, and 61616 (with &gt; 5Mbps download and &gt; 2Mbps upload)</w:t>
      </w:r>
    </w:p>
    <w:p w14:paraId="34FD7ABF" w14:textId="77777777" w:rsidR="00B3641F" w:rsidRDefault="002B2097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9" w:history="1">
        <w:r w:rsidR="00B3641F" w:rsidRPr="00B3641F">
          <w:rPr>
            <w:color w:val="646569"/>
          </w:rPr>
          <w:t>JDK 1.8</w:t>
        </w:r>
      </w:hyperlink>
    </w:p>
    <w:p w14:paraId="7B5ACFDE" w14:textId="77777777" w:rsidR="00B3641F" w:rsidRDefault="002B2097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0" w:history="1">
        <w:proofErr w:type="spellStart"/>
        <w:r w:rsidR="00B3641F" w:rsidRPr="00B3641F">
          <w:rPr>
            <w:color w:val="646569"/>
          </w:rPr>
          <w:t>Anypoint</w:t>
        </w:r>
        <w:proofErr w:type="spellEnd"/>
        <w:r w:rsidR="00B3641F" w:rsidRPr="00B3641F">
          <w:rPr>
            <w:color w:val="646569"/>
          </w:rPr>
          <w:t xml:space="preserve"> Studio 6</w:t>
        </w:r>
      </w:hyperlink>
      <w:r w:rsidR="00B3641F">
        <w:rPr>
          <w:rFonts w:ascii="Arial" w:hAnsi="Arial" w:cs="Arial"/>
          <w:color w:val="646569"/>
          <w:sz w:val="23"/>
          <w:szCs w:val="23"/>
        </w:rPr>
        <w:t> with embedded Mule 3.9 runtime</w:t>
      </w:r>
    </w:p>
    <w:p w14:paraId="65E579B9" w14:textId="77777777" w:rsidR="00B3641F" w:rsidRDefault="00B3641F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An </w:t>
      </w:r>
      <w:proofErr w:type="spellStart"/>
      <w:r>
        <w:rPr>
          <w:rFonts w:ascii="Arial" w:hAnsi="Arial" w:cs="Arial"/>
          <w:color w:val="646569"/>
          <w:sz w:val="23"/>
          <w:szCs w:val="23"/>
        </w:rPr>
        <w:fldChar w:fldCharType="begin"/>
      </w:r>
      <w:r>
        <w:rPr>
          <w:rFonts w:ascii="Arial" w:hAnsi="Arial" w:cs="Arial"/>
          <w:color w:val="646569"/>
          <w:sz w:val="23"/>
          <w:szCs w:val="23"/>
        </w:rPr>
        <w:instrText xml:space="preserve"> HYPERLINK "http://anypoint.mulesoft.com/" </w:instrText>
      </w:r>
      <w:r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B3641F">
        <w:rPr>
          <w:color w:val="646569"/>
        </w:rPr>
        <w:t>Anypoint</w:t>
      </w:r>
      <w:proofErr w:type="spellEnd"/>
      <w:r w:rsidRPr="00B3641F">
        <w:rPr>
          <w:color w:val="646569"/>
        </w:rPr>
        <w:t xml:space="preserve"> Platform</w:t>
      </w:r>
      <w:r>
        <w:rPr>
          <w:rFonts w:ascii="Arial" w:hAnsi="Arial" w:cs="Arial"/>
          <w:color w:val="646569"/>
          <w:sz w:val="23"/>
          <w:szCs w:val="23"/>
        </w:rPr>
        <w:fldChar w:fldCharType="end"/>
      </w:r>
      <w:r>
        <w:rPr>
          <w:rFonts w:ascii="Arial" w:hAnsi="Arial" w:cs="Arial"/>
          <w:color w:val="646569"/>
          <w:sz w:val="23"/>
          <w:szCs w:val="23"/>
        </w:rPr>
        <w:t> account</w:t>
      </w:r>
    </w:p>
    <w:p w14:paraId="2F7B94A3" w14:textId="77777777" w:rsidR="00B3641F" w:rsidRDefault="00B3641F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 </w:t>
      </w:r>
      <w:hyperlink r:id="rId11" w:history="1">
        <w:r w:rsidRPr="00B3641F">
          <w:rPr>
            <w:color w:val="646569"/>
          </w:rPr>
          <w:t>Salesforce Developer</w:t>
        </w:r>
      </w:hyperlink>
      <w:r>
        <w:rPr>
          <w:rFonts w:ascii="Arial" w:hAnsi="Arial" w:cs="Arial"/>
          <w:color w:val="646569"/>
          <w:sz w:val="23"/>
          <w:szCs w:val="23"/>
        </w:rPr>
        <w:t> account (NOT a standard account) and API Access token</w:t>
      </w:r>
    </w:p>
    <w:p w14:paraId="3301F04E" w14:textId="77777777" w:rsidR="00B3641F" w:rsidRDefault="002B2097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2" w:history="1">
        <w:r w:rsidR="00B3641F" w:rsidRPr="00B3641F">
          <w:rPr>
            <w:color w:val="646569"/>
          </w:rPr>
          <w:t>Postman</w:t>
        </w:r>
      </w:hyperlink>
      <w:r w:rsidR="00B3641F">
        <w:rPr>
          <w:rFonts w:ascii="Arial" w:hAnsi="Arial" w:cs="Arial"/>
          <w:color w:val="646569"/>
          <w:sz w:val="23"/>
          <w:szCs w:val="23"/>
        </w:rPr>
        <w:t> REST client app (or some other REST client app)</w:t>
      </w:r>
    </w:p>
    <w:p w14:paraId="4D7344FD" w14:textId="6C6CB7ED" w:rsidR="008B5CCD" w:rsidRDefault="008B5CCD" w:rsidP="00340B6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0B33B55" w14:textId="4D27D37F" w:rsidR="00AC27A7" w:rsidRDefault="00AC27A7" w:rsidP="00901DC3">
      <w:pPr>
        <w:rPr>
          <w:b/>
        </w:rPr>
      </w:pPr>
      <w:r w:rsidRPr="00AC27A7">
        <w:rPr>
          <w:b/>
        </w:rPr>
        <w:t>Outline</w:t>
      </w:r>
    </w:p>
    <w:p w14:paraId="0BE97A98" w14:textId="77777777" w:rsidR="00901DC3" w:rsidRPr="00AC27A7" w:rsidRDefault="00901DC3" w:rsidP="00901DC3">
      <w:pPr>
        <w:rPr>
          <w:b/>
        </w:rPr>
      </w:pPr>
    </w:p>
    <w:p w14:paraId="7FEE6BF4" w14:textId="235DC79D" w:rsidR="00144211" w:rsidRDefault="00742F3D" w:rsidP="00144211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 xml:space="preserve">PART 1: Building Application Networks with </w:t>
      </w:r>
      <w:proofErr w:type="spellStart"/>
      <w:r>
        <w:rPr>
          <w:rFonts w:ascii="DINPro" w:hAnsi="DINPro"/>
          <w:b/>
          <w:bCs/>
          <w:color w:val="646569"/>
          <w:sz w:val="27"/>
          <w:szCs w:val="27"/>
        </w:rPr>
        <w:t>Anypoint</w:t>
      </w:r>
      <w:proofErr w:type="spellEnd"/>
      <w:r>
        <w:rPr>
          <w:rFonts w:ascii="DINPro" w:hAnsi="DINPro"/>
          <w:b/>
          <w:bCs/>
          <w:color w:val="646569"/>
          <w:sz w:val="27"/>
          <w:szCs w:val="27"/>
        </w:rPr>
        <w:t xml:space="preserve"> Platform</w:t>
      </w:r>
    </w:p>
    <w:p w14:paraId="5FBFA521" w14:textId="77777777" w:rsidR="00144211" w:rsidRPr="00144211" w:rsidRDefault="00144211" w:rsidP="00144211"/>
    <w:p w14:paraId="28CD559C" w14:textId="3AAC52BA" w:rsidR="00742F3D" w:rsidRPr="00742F3D" w:rsidRDefault="00742F3D" w:rsidP="00742F3D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Introducing Application Networks and API-Led Connectivity</w:t>
      </w:r>
    </w:p>
    <w:p w14:paraId="6859F8D1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EAB5E23" w14:textId="77777777" w:rsidR="00742F3D" w:rsidRPr="00FD016B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D016B">
        <w:rPr>
          <w:rFonts w:ascii="Arial" w:hAnsi="Arial" w:cs="Arial"/>
          <w:color w:val="646569"/>
          <w:sz w:val="23"/>
          <w:szCs w:val="23"/>
        </w:rPr>
        <w:t>Explain what an application network is and its benefits</w:t>
      </w:r>
    </w:p>
    <w:p w14:paraId="6F475A5A" w14:textId="77777777" w:rsidR="00742F3D" w:rsidRPr="00FD016B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D016B">
        <w:rPr>
          <w:rFonts w:ascii="Arial" w:hAnsi="Arial" w:cs="Arial"/>
          <w:color w:val="646569"/>
          <w:sz w:val="23"/>
          <w:szCs w:val="23"/>
        </w:rPr>
        <w:t>Describe how to build an application network using API-led connectivity</w:t>
      </w:r>
    </w:p>
    <w:p w14:paraId="1F620F48" w14:textId="77777777" w:rsidR="00742F3D" w:rsidRPr="00FD016B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D016B">
        <w:rPr>
          <w:rFonts w:ascii="Arial" w:hAnsi="Arial" w:cs="Arial"/>
          <w:color w:val="646569"/>
          <w:sz w:val="23"/>
          <w:szCs w:val="23"/>
        </w:rPr>
        <w:t>Explain what web services and APIs are</w:t>
      </w:r>
    </w:p>
    <w:p w14:paraId="0FF0F5E1" w14:textId="77777777" w:rsidR="00742F3D" w:rsidRPr="00FD016B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D016B">
        <w:rPr>
          <w:rFonts w:ascii="Arial" w:hAnsi="Arial" w:cs="Arial"/>
          <w:color w:val="646569"/>
          <w:sz w:val="23"/>
          <w:szCs w:val="23"/>
        </w:rPr>
        <w:t>Explore API directories and portals</w:t>
      </w:r>
    </w:p>
    <w:p w14:paraId="2A157F79" w14:textId="4DCB8F46" w:rsidR="00742F3D" w:rsidRPr="00FD016B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D016B">
        <w:rPr>
          <w:rFonts w:ascii="Arial" w:hAnsi="Arial" w:cs="Arial"/>
          <w:color w:val="646569"/>
          <w:sz w:val="23"/>
          <w:szCs w:val="23"/>
        </w:rPr>
        <w:t>Make calls to secure and unsecured APIs</w:t>
      </w:r>
    </w:p>
    <w:p w14:paraId="15445DFA" w14:textId="77777777" w:rsidR="00742F3D" w:rsidRDefault="00742F3D" w:rsidP="00742F3D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6446CF5" w14:textId="0019974C" w:rsidR="00742F3D" w:rsidRPr="00742F3D" w:rsidRDefault="00742F3D" w:rsidP="00742F3D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2: Introducing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Anypoint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Platform</w:t>
      </w:r>
    </w:p>
    <w:p w14:paraId="7A14D4C8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C33FE6F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Identify all the components of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41B4B2E1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the role of each component in building application networks</w:t>
      </w:r>
    </w:p>
    <w:p w14:paraId="4C3F3150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Navigate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2F53A028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 xml:space="preserve">Locate APIs and other assets needed to build integrations and APIs in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Exchange</w:t>
      </w:r>
    </w:p>
    <w:p w14:paraId="3633ED0F" w14:textId="6E84AB7C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Build basic integrations to connect systems using flow designer</w:t>
      </w:r>
    </w:p>
    <w:p w14:paraId="72B3B1B3" w14:textId="276922CA" w:rsidR="007633D7" w:rsidRDefault="007633D7" w:rsidP="007633D7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61593CF9" w14:textId="6D994B88" w:rsidR="00742F3D" w:rsidRPr="007633D7" w:rsidRDefault="00742F3D" w:rsidP="007633D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Designing APIs</w:t>
      </w:r>
    </w:p>
    <w:p w14:paraId="3784FED7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4315002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Define APIs with RAML, the Restful API Modeling Language</w:t>
      </w:r>
    </w:p>
    <w:p w14:paraId="72D6FE4B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Mock APIs to test their design before they are built</w:t>
      </w:r>
    </w:p>
    <w:p w14:paraId="3CE66B79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Make APIs discoverable by adding them to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Exchange</w:t>
      </w:r>
    </w:p>
    <w:p w14:paraId="6EB5CDE8" w14:textId="752965FD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API portals for developers to learn how to use APIs</w:t>
      </w:r>
    </w:p>
    <w:p w14:paraId="503A8768" w14:textId="77777777" w:rsidR="00230E5B" w:rsidRDefault="00230E5B" w:rsidP="00230E5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80ACE01" w14:textId="19A8F667" w:rsidR="00742F3D" w:rsidRPr="00230E5B" w:rsidRDefault="00742F3D" w:rsidP="00230E5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Building APIs</w:t>
      </w:r>
    </w:p>
    <w:p w14:paraId="418DBE73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5D0238E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Use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Studio to create flows graphically</w:t>
      </w:r>
    </w:p>
    <w:p w14:paraId="4CF1005C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Build, run, and test Mule applications</w:t>
      </w:r>
    </w:p>
    <w:p w14:paraId="54A7BA56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a connector to connect to databases</w:t>
      </w:r>
    </w:p>
    <w:p w14:paraId="41A46B2E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Use the graphical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editor to transform data</w:t>
      </w:r>
    </w:p>
    <w:p w14:paraId="5BB099CD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RESTful interfaces for applications from a RAML file</w:t>
      </w:r>
    </w:p>
    <w:p w14:paraId="2109425D" w14:textId="2BB65A1F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Connect API interfaces to API implementations</w:t>
      </w:r>
    </w:p>
    <w:p w14:paraId="0DAC16F4" w14:textId="77777777" w:rsidR="00BA65EB" w:rsidRDefault="00BA65EB" w:rsidP="00BA65E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E05CD37" w14:textId="00AEF073" w:rsidR="00742F3D" w:rsidRPr="00BA65EB" w:rsidRDefault="00742F3D" w:rsidP="00BA65E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Deploying and Managing APIs</w:t>
      </w:r>
    </w:p>
    <w:p w14:paraId="6F9E9982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2740B09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the options for deploying Mule applications</w:t>
      </w:r>
    </w:p>
    <w:p w14:paraId="28D82705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properties in Mule applications so they can be easily moved between environments</w:t>
      </w:r>
    </w:p>
    <w:p w14:paraId="075DC0FD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Deploy Mule applications to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</w:p>
    <w:p w14:paraId="32C1590B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Use API Manager to create and deploy API proxies to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CloudHub</w:t>
      </w:r>
      <w:proofErr w:type="spellEnd"/>
    </w:p>
    <w:p w14:paraId="3E81B823" w14:textId="6572B3E8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Restrict access to API proxies</w:t>
      </w:r>
    </w:p>
    <w:p w14:paraId="7C6CC20A" w14:textId="77777777" w:rsidR="00165A78" w:rsidRDefault="00165A78" w:rsidP="00165A7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181F8F3" w14:textId="66EDC5A5" w:rsidR="00742F3D" w:rsidRDefault="00742F3D" w:rsidP="00742F3D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 xml:space="preserve">PART 2: Building Applications with </w:t>
      </w:r>
      <w:proofErr w:type="spellStart"/>
      <w:r>
        <w:rPr>
          <w:rFonts w:ascii="DINPro" w:hAnsi="DINPro"/>
          <w:b/>
          <w:bCs/>
          <w:color w:val="646569"/>
          <w:sz w:val="27"/>
          <w:szCs w:val="27"/>
        </w:rPr>
        <w:t>Anypoint</w:t>
      </w:r>
      <w:proofErr w:type="spellEnd"/>
      <w:r>
        <w:rPr>
          <w:rFonts w:ascii="DINPro" w:hAnsi="DINPro"/>
          <w:b/>
          <w:bCs/>
          <w:color w:val="646569"/>
          <w:sz w:val="27"/>
          <w:szCs w:val="27"/>
        </w:rPr>
        <w:t xml:space="preserve"> Studio</w:t>
      </w:r>
    </w:p>
    <w:p w14:paraId="4AC43D5B" w14:textId="77777777" w:rsidR="00165A78" w:rsidRPr="00165A78" w:rsidRDefault="00165A78" w:rsidP="00165A78"/>
    <w:p w14:paraId="02339620" w14:textId="5056BF02" w:rsidR="00742F3D" w:rsidRPr="00165A78" w:rsidRDefault="00742F3D" w:rsidP="00165A78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Accessing and Modifying Mule Messages</w:t>
      </w:r>
    </w:p>
    <w:p w14:paraId="1012F516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2510DF5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Log message data</w:t>
      </w:r>
    </w:p>
    <w:p w14:paraId="3A914CFE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Debug Mule applications</w:t>
      </w:r>
    </w:p>
    <w:p w14:paraId="73436FB5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Read and write message properties</w:t>
      </w:r>
    </w:p>
    <w:p w14:paraId="7D215EDF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Write expressions with Mule Expression Language (MEL)</w:t>
      </w:r>
    </w:p>
    <w:p w14:paraId="0441956A" w14:textId="2CA5CBC9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variables</w:t>
      </w:r>
    </w:p>
    <w:p w14:paraId="6F87A473" w14:textId="77777777" w:rsidR="001D615B" w:rsidRDefault="001D615B" w:rsidP="001D615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FF835CF" w14:textId="06F085CB" w:rsidR="00742F3D" w:rsidRPr="00BC2E49" w:rsidRDefault="00742F3D" w:rsidP="00BC2E4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7: Structuring Mule Applications</w:t>
      </w:r>
    </w:p>
    <w:p w14:paraId="1034FEEC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C246A77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Create and reference flows and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subflows</w:t>
      </w:r>
      <w:proofErr w:type="spellEnd"/>
    </w:p>
    <w:p w14:paraId="7C15430D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Pass messages between flows using the Java Virtual Machine (VM) transport</w:t>
      </w:r>
    </w:p>
    <w:p w14:paraId="56BA322C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Investigate variable persistence through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subflows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and flows and across transport barriers</w:t>
      </w:r>
    </w:p>
    <w:p w14:paraId="4023A3EA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Encapsulate global elements in separate configuration files</w:t>
      </w:r>
    </w:p>
    <w:p w14:paraId="3254315C" w14:textId="6065721D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Explore the files and folder structures of Mule projects</w:t>
      </w:r>
    </w:p>
    <w:p w14:paraId="2ED7A465" w14:textId="77777777" w:rsidR="00990C27" w:rsidRDefault="00990C27" w:rsidP="00990C2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FB6F49F" w14:textId="6E9F768C" w:rsidR="00742F3D" w:rsidRPr="00990C27" w:rsidRDefault="00742F3D" w:rsidP="00990C2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"collapseEight"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Consuming Web Services</w:t>
      </w:r>
    </w:p>
    <w:p w14:paraId="48D346D0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6C50653D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Consume RESTful web services with and without parameters</w:t>
      </w:r>
    </w:p>
    <w:p w14:paraId="6348C088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Consume RESTful web services that have RAML definitions</w:t>
      </w:r>
    </w:p>
    <w:p w14:paraId="790F067B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Consume SOAP web services</w:t>
      </w:r>
    </w:p>
    <w:p w14:paraId="50789E29" w14:textId="1C01A24C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Use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to pass parameters to SOAP web services</w:t>
      </w:r>
    </w:p>
    <w:p w14:paraId="05BC107C" w14:textId="77777777" w:rsidR="00CE0BC4" w:rsidRDefault="00CE0BC4" w:rsidP="00CE0BC4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F655A3E" w14:textId="620B6555" w:rsidR="00742F3D" w:rsidRPr="00CE0BC4" w:rsidRDefault="00742F3D" w:rsidP="00CE0BC4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"collapseNine"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9: Handling Errors</w:t>
      </w:r>
    </w:p>
    <w:p w14:paraId="4E43F77B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07A064C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the different types of exception strategies</w:t>
      </w:r>
    </w:p>
    <w:p w14:paraId="04505892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Handle messaging exceptions in flows</w:t>
      </w:r>
    </w:p>
    <w:p w14:paraId="19628D0B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and use global exception handlers</w:t>
      </w:r>
    </w:p>
    <w:p w14:paraId="74C994B7" w14:textId="627E1E9A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Specify a global default exception strategy</w:t>
      </w:r>
    </w:p>
    <w:p w14:paraId="1B68D3B6" w14:textId="77777777" w:rsidR="004325D7" w:rsidRDefault="004325D7" w:rsidP="004325D7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6AC34B98" w14:textId="775A108C" w:rsidR="00742F3D" w:rsidRPr="00B92A73" w:rsidRDefault="00742F3D" w:rsidP="00B92A7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"collapseTen"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10: Controlling Message Flow</w:t>
      </w:r>
    </w:p>
    <w:p w14:paraId="6138061F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D4FAF6D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Route messages based on conditions</w:t>
      </w:r>
    </w:p>
    <w:p w14:paraId="3509AC1C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Multicast messages</w:t>
      </w:r>
    </w:p>
    <w:p w14:paraId="4F1C7AE6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Filter messages</w:t>
      </w:r>
    </w:p>
    <w:p w14:paraId="12A3A366" w14:textId="319C2411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Validate messages</w:t>
      </w:r>
    </w:p>
    <w:p w14:paraId="4E20645C" w14:textId="77777777" w:rsidR="006A1BB2" w:rsidRDefault="006A1BB2" w:rsidP="006A1BB2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94C682D" w14:textId="20DC6653" w:rsidR="00742F3D" w:rsidRPr="006A1BB2" w:rsidRDefault="00742F3D" w:rsidP="006A1BB2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"collapseEleven"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11: Writing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DataWeave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Transformations</w:t>
      </w:r>
    </w:p>
    <w:p w14:paraId="73455492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5CA5728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Write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expressions for basic XML, JSON, and Java transformations</w:t>
      </w:r>
    </w:p>
    <w:p w14:paraId="7E7E6594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Store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transformations in external files</w:t>
      </w:r>
    </w:p>
    <w:p w14:paraId="520BECFB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Write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transformations for complex data structures with repeated elements</w:t>
      </w:r>
    </w:p>
    <w:p w14:paraId="2E8F29BC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Coerce and format strings, numbers, and dates</w:t>
      </w:r>
    </w:p>
    <w:p w14:paraId="4540CEE3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Use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operators</w:t>
      </w:r>
    </w:p>
    <w:p w14:paraId="624DC024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Define and use custom data types</w:t>
      </w:r>
    </w:p>
    <w:p w14:paraId="5BD11193" w14:textId="4676733C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Call MEL functions and Mule flows from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transformations</w:t>
      </w:r>
    </w:p>
    <w:p w14:paraId="492FA7B4" w14:textId="77777777" w:rsidR="008E5DEE" w:rsidRDefault="008E5DEE" w:rsidP="008E5DE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3F23129" w14:textId="1E3B7EA0" w:rsidR="00742F3D" w:rsidRPr="008E5DEE" w:rsidRDefault="00742F3D" w:rsidP="008E5DEE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"collapseTwelve"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12: Connecting to Additional Resources</w:t>
      </w:r>
    </w:p>
    <w:p w14:paraId="3D54D0D4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9DC342C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Connect to SaaS applications</w:t>
      </w:r>
    </w:p>
    <w:p w14:paraId="0FCA700D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Connect to files</w:t>
      </w:r>
    </w:p>
    <w:p w14:paraId="64396422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Poll resources</w:t>
      </w:r>
    </w:p>
    <w:p w14:paraId="08C35C26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Connect to JMS queues</w:t>
      </w:r>
    </w:p>
    <w:p w14:paraId="49B2D194" w14:textId="73B53978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Discover and install connectors not bundled with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Studio</w:t>
      </w:r>
    </w:p>
    <w:p w14:paraId="0A6AAE8D" w14:textId="77777777" w:rsidR="00117DDA" w:rsidRDefault="00117DDA" w:rsidP="00117DDA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D8EADF7" w14:textId="40167032" w:rsidR="00742F3D" w:rsidRPr="00117DDA" w:rsidRDefault="00742F3D" w:rsidP="00117DDA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"https://training.mulesoft.com/instructor-led-training/apdev-fundamentals3" \l "collapseThirteen"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13: Processing Records</w:t>
      </w:r>
    </w:p>
    <w:p w14:paraId="65B4D2E4" w14:textId="77777777" w:rsidR="00742F3D" w:rsidRDefault="00742F3D" w:rsidP="00742F3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650B5FE6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the For Each scope to process items in a collection individually</w:t>
      </w:r>
    </w:p>
    <w:p w14:paraId="006AEA0D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the batch job element (EE) to process individual records</w:t>
      </w:r>
    </w:p>
    <w:p w14:paraId="20A1B2FE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Trigger batch jobs using polls</w:t>
      </w:r>
    </w:p>
    <w:p w14:paraId="765C6B93" w14:textId="77777777" w:rsidR="00742F3D" w:rsidRDefault="00742F3D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batch jobs to synchronize data from legacy databases to SaaS applications</w:t>
      </w:r>
    </w:p>
    <w:p w14:paraId="012FF104" w14:textId="485B02F4" w:rsidR="00742F3D" w:rsidRDefault="00742F3D" w:rsidP="00742F3D">
      <w:pPr>
        <w:pStyle w:val="Heading4"/>
        <w:shd w:val="clear" w:color="auto" w:fill="FFFFFF"/>
        <w:spacing w:before="225" w:line="330" w:lineRule="atLeast"/>
        <w:rPr>
          <w:rFonts w:ascii="DINPro" w:hAnsi="DINPro"/>
          <w:color w:val="646569"/>
          <w:sz w:val="27"/>
          <w:szCs w:val="27"/>
        </w:rPr>
      </w:pPr>
    </w:p>
    <w:p w14:paraId="21D8E5E7" w14:textId="77777777" w:rsidR="00B3641F" w:rsidRDefault="00B3641F" w:rsidP="00AC27A7">
      <w:pPr>
        <w:pStyle w:val="NoSpacing"/>
      </w:pPr>
    </w:p>
    <w:p w14:paraId="723F7ADC" w14:textId="77777777" w:rsidR="00CC272B" w:rsidRDefault="00CC272B" w:rsidP="00CC272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922F8F6" w14:textId="77777777" w:rsidR="003D084C" w:rsidRDefault="003D084C" w:rsidP="003D084C">
      <w:pPr>
        <w:pStyle w:val="Heading1"/>
      </w:pPr>
      <w:bookmarkStart w:id="5" w:name="_Toc5816174"/>
      <w:r>
        <w:t>Course:</w:t>
      </w:r>
      <w:bookmarkEnd w:id="5"/>
    </w:p>
    <w:p w14:paraId="4DB5E5AF" w14:textId="4DE4F786" w:rsidR="003D084C" w:rsidRDefault="003D084C" w:rsidP="003D084C">
      <w:pPr>
        <w:pStyle w:val="Heading2"/>
      </w:pPr>
      <w:bookmarkStart w:id="6" w:name="_Toc5816175"/>
      <w:proofErr w:type="spellStart"/>
      <w:r w:rsidRPr="00415F6E">
        <w:t>Anypoint</w:t>
      </w:r>
      <w:proofErr w:type="spellEnd"/>
      <w:r w:rsidRPr="00415F6E">
        <w:t xml:space="preserve"> Platform Development: </w:t>
      </w:r>
      <w:r w:rsidR="00784F53">
        <w:t>Advanced</w:t>
      </w:r>
      <w:r w:rsidRPr="00415F6E">
        <w:t xml:space="preserve"> (Mule 3)</w:t>
      </w:r>
      <w:bookmarkEnd w:id="6"/>
    </w:p>
    <w:p w14:paraId="56394F34" w14:textId="77777777" w:rsidR="003D084C" w:rsidRDefault="003D084C" w:rsidP="003D084C"/>
    <w:p w14:paraId="6FA0558E" w14:textId="77777777" w:rsidR="003D084C" w:rsidRPr="00B04893" w:rsidRDefault="003D084C" w:rsidP="003D084C">
      <w:pPr>
        <w:pStyle w:val="NoSpacing"/>
        <w:rPr>
          <w:b/>
        </w:rPr>
      </w:pPr>
      <w:r w:rsidRPr="00B04893">
        <w:rPr>
          <w:b/>
        </w:rPr>
        <w:t>Duration</w:t>
      </w:r>
    </w:p>
    <w:p w14:paraId="74FF165A" w14:textId="424A306E" w:rsidR="003D084C" w:rsidRPr="00AC1849" w:rsidRDefault="009A5CC3" w:rsidP="003D084C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5</w:t>
      </w:r>
      <w:r w:rsidR="003D084C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16A8D4C8" w14:textId="25E473CB" w:rsidR="00B04893" w:rsidRDefault="00B04893" w:rsidP="001616EB"/>
    <w:p w14:paraId="1A703E69" w14:textId="77777777" w:rsidR="00503BBE" w:rsidRPr="00B04893" w:rsidRDefault="00503BBE" w:rsidP="00503BBE">
      <w:pPr>
        <w:pStyle w:val="NoSpacing"/>
        <w:rPr>
          <w:b/>
        </w:rPr>
      </w:pPr>
      <w:r w:rsidRPr="00B04893">
        <w:rPr>
          <w:b/>
        </w:rPr>
        <w:t>Objectives</w:t>
      </w:r>
    </w:p>
    <w:p w14:paraId="5F170774" w14:textId="77777777" w:rsidR="00503BBE" w:rsidRDefault="00503BBE" w:rsidP="00503BBE">
      <w:pPr>
        <w:pStyle w:val="NoSpacing"/>
      </w:pPr>
      <w:r>
        <w:t>At the end of this course, students should be able to:</w:t>
      </w:r>
    </w:p>
    <w:p w14:paraId="68D349E7" w14:textId="77777777" w:rsidR="000F5922" w:rsidRPr="000F5922" w:rsidRDefault="000F5922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F5922">
        <w:rPr>
          <w:rFonts w:ascii="Arial" w:hAnsi="Arial" w:cs="Arial"/>
          <w:color w:val="646569"/>
          <w:sz w:val="23"/>
          <w:szCs w:val="23"/>
        </w:rPr>
        <w:t>Manage Mule project development with Maven</w:t>
      </w:r>
    </w:p>
    <w:p w14:paraId="0CC723A6" w14:textId="77777777" w:rsidR="000F5922" w:rsidRPr="000F5922" w:rsidRDefault="000F5922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F5922">
        <w:rPr>
          <w:rFonts w:ascii="Arial" w:hAnsi="Arial" w:cs="Arial"/>
          <w:color w:val="646569"/>
          <w:sz w:val="23"/>
          <w:szCs w:val="23"/>
        </w:rPr>
        <w:t xml:space="preserve">Achieve continuous integration and use test driven development with </w:t>
      </w:r>
      <w:proofErr w:type="spellStart"/>
      <w:r w:rsidRPr="000F5922">
        <w:rPr>
          <w:rFonts w:ascii="Arial" w:hAnsi="Arial" w:cs="Arial"/>
          <w:color w:val="646569"/>
          <w:sz w:val="23"/>
          <w:szCs w:val="23"/>
        </w:rPr>
        <w:t>MUnit</w:t>
      </w:r>
      <w:proofErr w:type="spellEnd"/>
    </w:p>
    <w:p w14:paraId="4EAF4D07" w14:textId="77777777" w:rsidR="000F5922" w:rsidRPr="000F5922" w:rsidRDefault="000F5922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F5922">
        <w:rPr>
          <w:rFonts w:ascii="Arial" w:hAnsi="Arial" w:cs="Arial"/>
          <w:color w:val="646569"/>
          <w:sz w:val="23"/>
          <w:szCs w:val="23"/>
        </w:rPr>
        <w:t>Develop custom elements</w:t>
      </w:r>
    </w:p>
    <w:p w14:paraId="362AE873" w14:textId="77777777" w:rsidR="000F5922" w:rsidRPr="000F5922" w:rsidRDefault="000F5922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F5922">
        <w:rPr>
          <w:rFonts w:ascii="Arial" w:hAnsi="Arial" w:cs="Arial"/>
          <w:color w:val="646569"/>
          <w:sz w:val="23"/>
          <w:szCs w:val="23"/>
        </w:rPr>
        <w:t>Implement design patterns and tune application performance</w:t>
      </w:r>
    </w:p>
    <w:p w14:paraId="272454A0" w14:textId="77777777" w:rsidR="000F5922" w:rsidRPr="000F5922" w:rsidRDefault="000F5922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F5922">
        <w:rPr>
          <w:rFonts w:ascii="Arial" w:hAnsi="Arial" w:cs="Arial"/>
          <w:color w:val="646569"/>
          <w:sz w:val="23"/>
          <w:szCs w:val="23"/>
        </w:rPr>
        <w:t>Work with state</w:t>
      </w:r>
    </w:p>
    <w:p w14:paraId="5987D988" w14:textId="367C4E56" w:rsidR="00503BBE" w:rsidRPr="000F5922" w:rsidRDefault="000F5922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0F5922">
        <w:rPr>
          <w:rFonts w:ascii="Arial" w:hAnsi="Arial" w:cs="Arial"/>
          <w:color w:val="646569"/>
          <w:sz w:val="23"/>
          <w:szCs w:val="23"/>
        </w:rPr>
        <w:t>Secure communication with SSL</w:t>
      </w:r>
      <w:r w:rsidR="00503BBE" w:rsidRPr="000F5922">
        <w:rPr>
          <w:rFonts w:ascii="Arial" w:hAnsi="Arial" w:cs="Arial"/>
          <w:color w:val="646569"/>
          <w:sz w:val="23"/>
          <w:szCs w:val="23"/>
        </w:rPr>
        <w:t>.</w:t>
      </w:r>
    </w:p>
    <w:p w14:paraId="4BB12826" w14:textId="77777777" w:rsidR="00503BBE" w:rsidRDefault="00503BBE" w:rsidP="00503BB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65E094D" w14:textId="77777777" w:rsidR="00503BBE" w:rsidRPr="00340B61" w:rsidRDefault="00503BBE" w:rsidP="00503BBE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78E90E9A" w14:textId="126B1D54" w:rsidR="006A29A1" w:rsidRPr="006A29A1" w:rsidRDefault="006A29A1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A29A1">
        <w:rPr>
          <w:rFonts w:ascii="Arial" w:hAnsi="Arial" w:cs="Arial"/>
          <w:color w:val="646569"/>
          <w:sz w:val="23"/>
          <w:szCs w:val="23"/>
        </w:rPr>
        <w:t xml:space="preserve">Completion of the </w:t>
      </w:r>
      <w:hyperlink r:id="rId13" w:history="1">
        <w:proofErr w:type="spellStart"/>
        <w:r w:rsidRPr="006A29A1">
          <w:rPr>
            <w:rFonts w:ascii="Arial" w:hAnsi="Arial" w:cs="Arial"/>
            <w:color w:val="646569"/>
            <w:sz w:val="23"/>
            <w:szCs w:val="23"/>
          </w:rPr>
          <w:t>Anypoint</w:t>
        </w:r>
        <w:proofErr w:type="spellEnd"/>
        <w:r w:rsidRPr="006A29A1">
          <w:rPr>
            <w:rFonts w:ascii="Arial" w:hAnsi="Arial" w:cs="Arial"/>
            <w:color w:val="646569"/>
            <w:sz w:val="23"/>
            <w:szCs w:val="23"/>
          </w:rPr>
          <w:t xml:space="preserve"> Platform Development: Fundamentals (Mule 3)</w:t>
        </w:r>
      </w:hyperlink>
      <w:r w:rsidRPr="006A29A1">
        <w:rPr>
          <w:rFonts w:ascii="Arial" w:hAnsi="Arial" w:cs="Arial"/>
          <w:color w:val="646569"/>
          <w:sz w:val="23"/>
          <w:szCs w:val="23"/>
        </w:rPr>
        <w:t> course.</w:t>
      </w:r>
    </w:p>
    <w:p w14:paraId="1FE22E7F" w14:textId="77777777" w:rsidR="006A29A1" w:rsidRPr="006A29A1" w:rsidRDefault="006A29A1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A29A1">
        <w:rPr>
          <w:rFonts w:ascii="Arial" w:hAnsi="Arial" w:cs="Arial"/>
          <w:color w:val="646569"/>
          <w:sz w:val="23"/>
          <w:szCs w:val="23"/>
        </w:rPr>
        <w:t>Experience with Java or another object-oriented language</w:t>
      </w:r>
    </w:p>
    <w:p w14:paraId="431E7E0D" w14:textId="77777777" w:rsidR="006A29A1" w:rsidRPr="006A29A1" w:rsidRDefault="006A29A1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A29A1">
        <w:rPr>
          <w:rFonts w:ascii="Arial" w:hAnsi="Arial" w:cs="Arial"/>
          <w:color w:val="646569"/>
          <w:sz w:val="23"/>
          <w:szCs w:val="23"/>
        </w:rPr>
        <w:lastRenderedPageBreak/>
        <w:t>Ability to navigate a command-line interface</w:t>
      </w:r>
    </w:p>
    <w:p w14:paraId="3975A27C" w14:textId="77777777" w:rsidR="00503BBE" w:rsidRDefault="00503BBE" w:rsidP="00503BB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0E73FBE" w14:textId="77777777" w:rsidR="00503BBE" w:rsidRPr="00B3641F" w:rsidRDefault="00503BBE" w:rsidP="00503BBE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72854DE9" w14:textId="77777777" w:rsidR="00503BBE" w:rsidRDefault="00503BBE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with:</w:t>
      </w:r>
    </w:p>
    <w:p w14:paraId="7F0AE771" w14:textId="77777777" w:rsidR="00503BBE" w:rsidRDefault="00503BBE" w:rsidP="00CA2E9C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At least 4GB available RAM, 2GHz CPU, and 4GB available storage</w:t>
      </w:r>
    </w:p>
    <w:p w14:paraId="605DC75F" w14:textId="77777777" w:rsidR="00503BBE" w:rsidRDefault="00503BBE" w:rsidP="00CA2E9C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minimum screen resolution of 1024x768</w:t>
      </w:r>
    </w:p>
    <w:p w14:paraId="08B661F4" w14:textId="77777777" w:rsidR="00503BBE" w:rsidRDefault="00503BBE" w:rsidP="00CA2E9C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The latest version of Firefox or Chrome or Internet Explorer 10 or newer</w:t>
      </w:r>
    </w:p>
    <w:p w14:paraId="57D88A55" w14:textId="77777777" w:rsidR="00503BBE" w:rsidRDefault="00503BBE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Internet access to ports 80, 3306, and 61616 (with &gt; 5Mbps download and &gt; 2Mbps upload)</w:t>
      </w:r>
    </w:p>
    <w:p w14:paraId="293FBDAA" w14:textId="22DEB29B" w:rsidR="00503BBE" w:rsidRDefault="002B2097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4" w:history="1">
        <w:r w:rsidR="00503BBE" w:rsidRPr="00206028">
          <w:rPr>
            <w:rFonts w:ascii="Arial" w:hAnsi="Arial" w:cs="Arial"/>
            <w:color w:val="646569"/>
            <w:sz w:val="23"/>
            <w:szCs w:val="23"/>
          </w:rPr>
          <w:t>JDK 1.8</w:t>
        </w:r>
      </w:hyperlink>
    </w:p>
    <w:p w14:paraId="2B74858C" w14:textId="77777777" w:rsidR="00206028" w:rsidRDefault="002B2097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5" w:history="1">
        <w:r w:rsidR="00206028" w:rsidRPr="00206028">
          <w:rPr>
            <w:color w:val="646569"/>
          </w:rPr>
          <w:t>Apache Maven 3.x</w:t>
        </w:r>
      </w:hyperlink>
    </w:p>
    <w:p w14:paraId="303405C8" w14:textId="77777777" w:rsidR="00206028" w:rsidRDefault="002B2097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6" w:history="1">
        <w:r w:rsidR="00206028" w:rsidRPr="00206028">
          <w:rPr>
            <w:color w:val="646569"/>
          </w:rPr>
          <w:t>Git</w:t>
        </w:r>
      </w:hyperlink>
    </w:p>
    <w:p w14:paraId="56CE8CCA" w14:textId="77777777" w:rsidR="00206028" w:rsidRDefault="00206028" w:rsidP="00CA2E9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 </w:t>
      </w:r>
      <w:hyperlink r:id="rId17" w:history="1">
        <w:r w:rsidRPr="00206028">
          <w:rPr>
            <w:color w:val="646569"/>
          </w:rPr>
          <w:t>GitHub</w:t>
        </w:r>
      </w:hyperlink>
      <w:r>
        <w:rPr>
          <w:rFonts w:ascii="Arial" w:hAnsi="Arial" w:cs="Arial"/>
          <w:color w:val="646569"/>
          <w:sz w:val="23"/>
          <w:szCs w:val="23"/>
        </w:rPr>
        <w:t> account</w:t>
      </w:r>
    </w:p>
    <w:p w14:paraId="54769D41" w14:textId="50D594C6" w:rsidR="00206028" w:rsidRDefault="00206028" w:rsidP="0020602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CB9487F" w14:textId="5B1EFE6F" w:rsidR="00CA2E9C" w:rsidRDefault="00CA2E9C" w:rsidP="0020602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F13E168" w14:textId="48BB4100" w:rsidR="00CA2E9C" w:rsidRDefault="00CA2E9C" w:rsidP="0020602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2B97E42" w14:textId="77777777" w:rsidR="00CA2E9C" w:rsidRDefault="00CA2E9C" w:rsidP="0020602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0C2144A" w14:textId="312D7AFA" w:rsidR="00E12970" w:rsidRDefault="00E12970" w:rsidP="001616EB">
      <w:pPr>
        <w:rPr>
          <w:b/>
        </w:rPr>
      </w:pPr>
      <w:r w:rsidRPr="00AC27A7">
        <w:rPr>
          <w:b/>
        </w:rPr>
        <w:t>Outline</w:t>
      </w:r>
    </w:p>
    <w:p w14:paraId="53286DBA" w14:textId="188DF068" w:rsidR="000B16B2" w:rsidRDefault="000B16B2" w:rsidP="000B16B2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>PART 1: Team Development</w:t>
      </w:r>
    </w:p>
    <w:p w14:paraId="184C7D88" w14:textId="77777777" w:rsidR="00C74ACF" w:rsidRPr="00C74ACF" w:rsidRDefault="00C74ACF" w:rsidP="00C74ACF"/>
    <w:p w14:paraId="7BF30809" w14:textId="5EC722C6" w:rsidR="000B16B2" w:rsidRPr="00C74ACF" w:rsidRDefault="000B16B2" w:rsidP="00C74ACF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Managing Mule Projects with Maven</w:t>
      </w:r>
    </w:p>
    <w:p w14:paraId="35883CFA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6981877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a software project management tool</w:t>
      </w:r>
    </w:p>
    <w:p w14:paraId="53EF584F" w14:textId="6955667C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Manage dependencies</w:t>
      </w:r>
    </w:p>
    <w:p w14:paraId="0C49905F" w14:textId="77777777" w:rsidR="0090214B" w:rsidRDefault="0090214B" w:rsidP="0090214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023478B" w14:textId="58525360" w:rsidR="000B16B2" w:rsidRPr="0090214B" w:rsidRDefault="000B16B2" w:rsidP="0090214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2: Managing Mule Code</w:t>
      </w:r>
    </w:p>
    <w:p w14:paraId="447C9702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AB9F6B3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Maintain Mule source code</w:t>
      </w:r>
    </w:p>
    <w:p w14:paraId="4B3A1C19" w14:textId="3A26E13B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Develop with best practices</w:t>
      </w:r>
    </w:p>
    <w:p w14:paraId="009B5F84" w14:textId="77777777" w:rsidR="0090214B" w:rsidRDefault="0090214B" w:rsidP="0090214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554FDE7" w14:textId="10C3948F" w:rsidR="000B16B2" w:rsidRPr="0090214B" w:rsidRDefault="000B16B2" w:rsidP="0090214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Achieving Continuous Integration</w:t>
      </w:r>
    </w:p>
    <w:p w14:paraId="689D5A76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7A44F02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a CI job</w:t>
      </w:r>
    </w:p>
    <w:p w14:paraId="75780060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Trigger the builds</w:t>
      </w:r>
    </w:p>
    <w:p w14:paraId="17B35E6F" w14:textId="24EB51C9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Automate deployments</w:t>
      </w:r>
    </w:p>
    <w:p w14:paraId="72AD3F91" w14:textId="77777777" w:rsidR="0090214B" w:rsidRDefault="0090214B" w:rsidP="0090214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CB45639" w14:textId="294A5D55" w:rsidR="000B16B2" w:rsidRPr="0090214B" w:rsidRDefault="000B16B2" w:rsidP="0090214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4: Driving Development with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MUnit</w:t>
      </w:r>
      <w:proofErr w:type="spellEnd"/>
    </w:p>
    <w:p w14:paraId="2D5CC850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B7D656D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Create acceptance criteria</w:t>
      </w:r>
    </w:p>
    <w:p w14:paraId="74A8E18F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Fail and pass tests</w:t>
      </w:r>
    </w:p>
    <w:p w14:paraId="0DE2186C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Refactor test cases</w:t>
      </w:r>
    </w:p>
    <w:p w14:paraId="35CFA93F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Refactor Mule applications</w:t>
      </w:r>
    </w:p>
    <w:p w14:paraId="7A9CB0B2" w14:textId="2F9FCD9E" w:rsidR="000B16B2" w:rsidRDefault="000B16B2" w:rsidP="000B16B2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>PART 2: Advanced Application Development</w:t>
      </w:r>
    </w:p>
    <w:p w14:paraId="209FE0C5" w14:textId="77777777" w:rsidR="002402E7" w:rsidRPr="002402E7" w:rsidRDefault="002402E7" w:rsidP="002402E7"/>
    <w:p w14:paraId="1FF03892" w14:textId="78DF7531" w:rsidR="000B16B2" w:rsidRPr="002402E7" w:rsidRDefault="000B16B2" w:rsidP="002402E7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Developing Custom Elements</w:t>
      </w:r>
    </w:p>
    <w:p w14:paraId="5DB6ECBD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DA4F53D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the Mule API</w:t>
      </w:r>
    </w:p>
    <w:p w14:paraId="4C60F230" w14:textId="1C9F7254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custom transformers, processors, and beans</w:t>
      </w:r>
    </w:p>
    <w:p w14:paraId="2BF1C0E1" w14:textId="77777777" w:rsidR="005A0CFD" w:rsidRDefault="005A0CFD" w:rsidP="005A0CFD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2370893" w14:textId="60F470FD" w:rsidR="000B16B2" w:rsidRPr="005A0CFD" w:rsidRDefault="000B16B2" w:rsidP="005A0CFD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Implementing Design Patterns</w:t>
      </w:r>
    </w:p>
    <w:p w14:paraId="1450A3EE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4ADA199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Enrich data with Mule</w:t>
      </w:r>
    </w:p>
    <w:p w14:paraId="441D6E02" w14:textId="6ABC41BC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Create scalable parallel processing in Mule</w:t>
      </w:r>
    </w:p>
    <w:p w14:paraId="5332B485" w14:textId="77777777" w:rsidR="005A0CFD" w:rsidRDefault="005A0CFD" w:rsidP="005A0CFD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79452BB" w14:textId="72881C8D" w:rsidR="000B16B2" w:rsidRPr="005A0CFD" w:rsidRDefault="000B16B2" w:rsidP="005A0CFD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7: Tuning Application Performance</w:t>
      </w:r>
    </w:p>
    <w:p w14:paraId="0036A608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B8C2911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Understand SEDA architecture</w:t>
      </w:r>
    </w:p>
    <w:p w14:paraId="5B1058CD" w14:textId="54B90FB0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Analyze threading profiles</w:t>
      </w:r>
    </w:p>
    <w:p w14:paraId="5A9BC3C7" w14:textId="77777777" w:rsidR="005A0CFD" w:rsidRDefault="005A0CFD" w:rsidP="005A0CFD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DC16A11" w14:textId="2F2C6204" w:rsidR="000B16B2" w:rsidRPr="005A0CFD" w:rsidRDefault="000B16B2" w:rsidP="005A0CFD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"collapseEight"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Working with State</w:t>
      </w:r>
    </w:p>
    <w:p w14:paraId="700EE2FE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6271BCB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Impact design with clustering</w:t>
      </w:r>
    </w:p>
    <w:p w14:paraId="2561F56B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Cache outbound requests</w:t>
      </w:r>
    </w:p>
    <w:p w14:paraId="3A10C5F7" w14:textId="43821C66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Work with object stores</w:t>
      </w:r>
    </w:p>
    <w:p w14:paraId="7188429A" w14:textId="77777777" w:rsidR="000B16B2" w:rsidRDefault="000B16B2" w:rsidP="000B16B2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4CC7E2E" w14:textId="415A6283" w:rsidR="000B16B2" w:rsidRPr="000B16B2" w:rsidRDefault="000B16B2" w:rsidP="000B16B2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"https://training.mulesoft.com/instructor-led-training/apdev-advanced" \l "collapseNine"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9: Securing Communication with SSL</w:t>
      </w:r>
    </w:p>
    <w:p w14:paraId="44117DA8" w14:textId="77777777" w:rsidR="000B16B2" w:rsidRDefault="000B16B2" w:rsidP="000B16B2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6E0E72CA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Implement one-way SSL</w:t>
      </w:r>
    </w:p>
    <w:p w14:paraId="3B56AAA4" w14:textId="77777777" w:rsidR="000B16B2" w:rsidRDefault="000B16B2" w:rsidP="003F7079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Implement two-way SSL</w:t>
      </w:r>
    </w:p>
    <w:p w14:paraId="42045C76" w14:textId="46D08C1B" w:rsidR="00E12970" w:rsidRDefault="00E12970" w:rsidP="001616EB"/>
    <w:p w14:paraId="499BBBF4" w14:textId="768658CD" w:rsidR="003F7079" w:rsidRDefault="003F7079" w:rsidP="001616EB"/>
    <w:p w14:paraId="1B09B686" w14:textId="1B72CB3D" w:rsidR="003F7079" w:rsidRDefault="003F7079" w:rsidP="001616EB"/>
    <w:p w14:paraId="00130BAE" w14:textId="77777777" w:rsidR="00434D8F" w:rsidRDefault="00434D8F" w:rsidP="00434D8F">
      <w:pPr>
        <w:pStyle w:val="Heading1"/>
      </w:pPr>
      <w:bookmarkStart w:id="7" w:name="_Toc5816176"/>
      <w:r>
        <w:t>Course:</w:t>
      </w:r>
      <w:bookmarkEnd w:id="7"/>
    </w:p>
    <w:p w14:paraId="75B3C7DB" w14:textId="721403F2" w:rsidR="00434D8F" w:rsidRDefault="00434D8F" w:rsidP="00434D8F">
      <w:pPr>
        <w:pStyle w:val="Heading2"/>
      </w:pPr>
      <w:bookmarkStart w:id="8" w:name="_Toc5816177"/>
      <w:proofErr w:type="spellStart"/>
      <w:r w:rsidRPr="00415F6E">
        <w:t>Anypoint</w:t>
      </w:r>
      <w:proofErr w:type="spellEnd"/>
      <w:r w:rsidRPr="00415F6E">
        <w:t xml:space="preserve"> Platform Development: </w:t>
      </w:r>
      <w:proofErr w:type="spellStart"/>
      <w:r w:rsidR="00B23BCF">
        <w:t>DataWeave</w:t>
      </w:r>
      <w:proofErr w:type="spellEnd"/>
      <w:r w:rsidR="00B23BCF">
        <w:t xml:space="preserve"> 1.0</w:t>
      </w:r>
      <w:r w:rsidRPr="00415F6E">
        <w:t xml:space="preserve"> (Mule 3)</w:t>
      </w:r>
      <w:bookmarkEnd w:id="8"/>
    </w:p>
    <w:p w14:paraId="0D071EDD" w14:textId="77777777" w:rsidR="00434D8F" w:rsidRDefault="00434D8F" w:rsidP="00434D8F"/>
    <w:p w14:paraId="6537C09A" w14:textId="77777777" w:rsidR="00434D8F" w:rsidRPr="00B04893" w:rsidRDefault="00434D8F" w:rsidP="00434D8F">
      <w:pPr>
        <w:pStyle w:val="NoSpacing"/>
        <w:rPr>
          <w:b/>
        </w:rPr>
      </w:pPr>
      <w:r w:rsidRPr="00B04893">
        <w:rPr>
          <w:b/>
        </w:rPr>
        <w:t>Duration</w:t>
      </w:r>
    </w:p>
    <w:p w14:paraId="26E4B641" w14:textId="2C825375" w:rsidR="00434D8F" w:rsidRPr="00AC1849" w:rsidRDefault="009C779F" w:rsidP="00434D8F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2</w:t>
      </w:r>
      <w:r w:rsidR="00434D8F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2F309B14" w14:textId="77777777" w:rsidR="00434D8F" w:rsidRDefault="00434D8F" w:rsidP="00434D8F">
      <w:pPr>
        <w:pStyle w:val="NoSpacing"/>
      </w:pPr>
    </w:p>
    <w:p w14:paraId="76BA2255" w14:textId="77777777" w:rsidR="00434D8F" w:rsidRPr="00B04893" w:rsidRDefault="00434D8F" w:rsidP="00434D8F">
      <w:pPr>
        <w:pStyle w:val="NoSpacing"/>
        <w:rPr>
          <w:b/>
        </w:rPr>
      </w:pPr>
      <w:r w:rsidRPr="00B04893">
        <w:rPr>
          <w:b/>
        </w:rPr>
        <w:lastRenderedPageBreak/>
        <w:t>Objectives</w:t>
      </w:r>
    </w:p>
    <w:p w14:paraId="5DC40F70" w14:textId="77777777" w:rsidR="00434D8F" w:rsidRDefault="00434D8F" w:rsidP="00434D8F">
      <w:pPr>
        <w:pStyle w:val="NoSpacing"/>
      </w:pPr>
      <w:r>
        <w:t>At the end of this course, students should be able to:</w:t>
      </w:r>
    </w:p>
    <w:p w14:paraId="62C36D69" w14:textId="77777777" w:rsidR="002971EE" w:rsidRPr="002971EE" w:rsidRDefault="002971EE" w:rsidP="002971E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971EE">
        <w:rPr>
          <w:rFonts w:ascii="Arial" w:hAnsi="Arial" w:cs="Arial"/>
          <w:color w:val="646569"/>
          <w:sz w:val="23"/>
          <w:szCs w:val="23"/>
        </w:rPr>
        <w:t>Write generalized and reusable transformations using functions, variables, and operators</w:t>
      </w:r>
    </w:p>
    <w:p w14:paraId="7E4933B3" w14:textId="77777777" w:rsidR="002971EE" w:rsidRPr="002971EE" w:rsidRDefault="002971EE" w:rsidP="002971E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971EE">
        <w:rPr>
          <w:rFonts w:ascii="Arial" w:hAnsi="Arial" w:cs="Arial"/>
          <w:color w:val="646569"/>
          <w:sz w:val="23"/>
          <w:szCs w:val="23"/>
        </w:rPr>
        <w:t>Build up complex transformations from smaller testable steps</w:t>
      </w:r>
    </w:p>
    <w:p w14:paraId="59516312" w14:textId="77777777" w:rsidR="002971EE" w:rsidRPr="002971EE" w:rsidRDefault="002971EE" w:rsidP="002971E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971EE">
        <w:rPr>
          <w:rFonts w:ascii="Arial" w:hAnsi="Arial" w:cs="Arial"/>
          <w:color w:val="646569"/>
          <w:sz w:val="23"/>
          <w:szCs w:val="23"/>
        </w:rPr>
        <w:t>Transform, combine, and reduce complex data structures which include nested arrays, objects, and arrays of objects</w:t>
      </w:r>
    </w:p>
    <w:p w14:paraId="0D0E5637" w14:textId="6D433E53" w:rsidR="00434D8F" w:rsidRPr="002971EE" w:rsidRDefault="002971EE" w:rsidP="002971E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971EE">
        <w:rPr>
          <w:rFonts w:ascii="Arial" w:hAnsi="Arial" w:cs="Arial"/>
          <w:color w:val="646569"/>
          <w:sz w:val="23"/>
          <w:szCs w:val="23"/>
        </w:rPr>
        <w:t>Recursively apply formatting rules to every element of a nested schema</w:t>
      </w:r>
      <w:r w:rsidR="00434D8F" w:rsidRPr="002971EE">
        <w:rPr>
          <w:rFonts w:ascii="Arial" w:hAnsi="Arial" w:cs="Arial"/>
          <w:color w:val="646569"/>
          <w:sz w:val="23"/>
          <w:szCs w:val="23"/>
        </w:rPr>
        <w:t>.</w:t>
      </w:r>
    </w:p>
    <w:p w14:paraId="7A0E2137" w14:textId="77777777" w:rsidR="00434D8F" w:rsidRDefault="00434D8F" w:rsidP="00434D8F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B1D45C0" w14:textId="77777777" w:rsidR="00434D8F" w:rsidRPr="00340B61" w:rsidRDefault="00434D8F" w:rsidP="00434D8F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01FDE7EB" w14:textId="7C1D3D10" w:rsidR="00434D8F" w:rsidRDefault="004E7787" w:rsidP="004E778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A29A1">
        <w:rPr>
          <w:rFonts w:ascii="Arial" w:hAnsi="Arial" w:cs="Arial"/>
          <w:color w:val="646569"/>
          <w:sz w:val="23"/>
          <w:szCs w:val="23"/>
        </w:rPr>
        <w:t xml:space="preserve">Completion of the </w:t>
      </w:r>
      <w:hyperlink r:id="rId18" w:history="1">
        <w:proofErr w:type="spellStart"/>
        <w:r w:rsidRPr="006A29A1">
          <w:rPr>
            <w:rFonts w:ascii="Arial" w:hAnsi="Arial" w:cs="Arial"/>
            <w:color w:val="646569"/>
            <w:sz w:val="23"/>
            <w:szCs w:val="23"/>
          </w:rPr>
          <w:t>Anypoint</w:t>
        </w:r>
        <w:proofErr w:type="spellEnd"/>
        <w:r w:rsidRPr="006A29A1">
          <w:rPr>
            <w:rFonts w:ascii="Arial" w:hAnsi="Arial" w:cs="Arial"/>
            <w:color w:val="646569"/>
            <w:sz w:val="23"/>
            <w:szCs w:val="23"/>
          </w:rPr>
          <w:t xml:space="preserve"> Platform Development: Fundamentals (Mule 3)</w:t>
        </w:r>
      </w:hyperlink>
      <w:r w:rsidRPr="006A29A1">
        <w:rPr>
          <w:rFonts w:ascii="Arial" w:hAnsi="Arial" w:cs="Arial"/>
          <w:color w:val="646569"/>
          <w:sz w:val="23"/>
          <w:szCs w:val="23"/>
        </w:rPr>
        <w:t> course</w:t>
      </w:r>
    </w:p>
    <w:p w14:paraId="08BC7A7D" w14:textId="77777777" w:rsidR="004E7787" w:rsidRDefault="004E7787" w:rsidP="004E7787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04B6D0FB" w14:textId="77777777" w:rsidR="00434D8F" w:rsidRPr="00B3641F" w:rsidRDefault="00434D8F" w:rsidP="00434D8F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46DB847A" w14:textId="77777777" w:rsidR="00742ED8" w:rsidRDefault="00742ED8" w:rsidP="0054022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 at least 4GB available RAM, 2GHz CPU, and 10GB available hard drive space</w:t>
      </w:r>
    </w:p>
    <w:p w14:paraId="6E761ED9" w14:textId="77777777" w:rsidR="00742ED8" w:rsidRDefault="00742ED8" w:rsidP="0054022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Unrestricted internet access to port 80 (with &gt; 5Mbps download and &gt; 2Mbps upload)</w:t>
      </w:r>
    </w:p>
    <w:p w14:paraId="448A6591" w14:textId="77777777" w:rsidR="00742ED8" w:rsidRDefault="002B2097" w:rsidP="0054022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9" w:history="1">
        <w:r w:rsidR="00742ED8" w:rsidRPr="00540223">
          <w:rPr>
            <w:color w:val="646569"/>
          </w:rPr>
          <w:t>JDK 1.8</w:t>
        </w:r>
      </w:hyperlink>
    </w:p>
    <w:p w14:paraId="0C673389" w14:textId="77777777" w:rsidR="00742ED8" w:rsidRDefault="002B2097" w:rsidP="0054022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20" w:history="1">
        <w:proofErr w:type="spellStart"/>
        <w:r w:rsidR="00742ED8" w:rsidRPr="00540223">
          <w:rPr>
            <w:color w:val="646569"/>
          </w:rPr>
          <w:t>Anypoint</w:t>
        </w:r>
        <w:proofErr w:type="spellEnd"/>
        <w:r w:rsidR="00742ED8" w:rsidRPr="00540223">
          <w:rPr>
            <w:color w:val="646569"/>
          </w:rPr>
          <w:t xml:space="preserve"> Studio 6.4 or later</w:t>
        </w:r>
      </w:hyperlink>
      <w:r w:rsidR="00742ED8">
        <w:rPr>
          <w:rFonts w:ascii="Arial" w:hAnsi="Arial" w:cs="Arial"/>
          <w:color w:val="646569"/>
          <w:sz w:val="23"/>
          <w:szCs w:val="23"/>
        </w:rPr>
        <w:t> with embedded Mule 3.9 runtime or later</w:t>
      </w:r>
    </w:p>
    <w:p w14:paraId="6E30C9A9" w14:textId="77777777" w:rsidR="00742ED8" w:rsidRDefault="002B2097" w:rsidP="0054022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21" w:history="1">
        <w:r w:rsidR="00742ED8" w:rsidRPr="00540223">
          <w:rPr>
            <w:color w:val="646569"/>
          </w:rPr>
          <w:t>Postman</w:t>
        </w:r>
      </w:hyperlink>
      <w:r w:rsidR="00742ED8">
        <w:rPr>
          <w:rFonts w:ascii="Arial" w:hAnsi="Arial" w:cs="Arial"/>
          <w:color w:val="646569"/>
          <w:sz w:val="23"/>
          <w:szCs w:val="23"/>
        </w:rPr>
        <w:t> REST client app (or some other REST client app)</w:t>
      </w:r>
    </w:p>
    <w:p w14:paraId="1DEBA819" w14:textId="6B2F0325" w:rsidR="008245C0" w:rsidRDefault="008245C0" w:rsidP="00434D8F"/>
    <w:p w14:paraId="05989C47" w14:textId="4AB010C1" w:rsidR="00D671F4" w:rsidRDefault="00D671F4" w:rsidP="00434D8F"/>
    <w:p w14:paraId="3F6E835F" w14:textId="77777777" w:rsidR="00D671F4" w:rsidRDefault="00D671F4" w:rsidP="00D671F4">
      <w:pPr>
        <w:rPr>
          <w:b/>
        </w:rPr>
      </w:pPr>
      <w:r w:rsidRPr="00AC27A7">
        <w:rPr>
          <w:b/>
        </w:rPr>
        <w:t>Outline</w:t>
      </w:r>
    </w:p>
    <w:p w14:paraId="5F7FA875" w14:textId="0DB29873" w:rsidR="00D671F4" w:rsidRDefault="00D671F4" w:rsidP="00434D8F"/>
    <w:p w14:paraId="7BC49C5B" w14:textId="5FE10822" w:rsidR="001447CA" w:rsidRPr="006848AA" w:rsidRDefault="001447CA" w:rsidP="006848AA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"https://training.mulesoft.com/instructor-led-training/apdev-dataweave3"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1: Organizing and Formatting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DataWeave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Code</w:t>
      </w:r>
    </w:p>
    <w:p w14:paraId="40AF4452" w14:textId="77777777" w:rsidR="001447CA" w:rsidRDefault="001447CA" w:rsidP="001447CA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EDCE1F8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 xml:space="preserve">Review </w:t>
      </w:r>
      <w:proofErr w:type="spellStart"/>
      <w:r w:rsidRPr="00311C78">
        <w:rPr>
          <w:color w:val="646569"/>
        </w:rPr>
        <w:t>DataWeave</w:t>
      </w:r>
      <w:proofErr w:type="spellEnd"/>
      <w:r w:rsidRPr="00311C78">
        <w:rPr>
          <w:color w:val="646569"/>
        </w:rPr>
        <w:t xml:space="preserve"> fundamentals</w:t>
      </w:r>
    </w:p>
    <w:p w14:paraId="1AD5BB51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 xml:space="preserve">Match </w:t>
      </w:r>
      <w:proofErr w:type="spellStart"/>
      <w:r w:rsidRPr="00311C78">
        <w:rPr>
          <w:color w:val="646569"/>
        </w:rPr>
        <w:t>DataWeave</w:t>
      </w:r>
      <w:proofErr w:type="spellEnd"/>
      <w:r w:rsidRPr="00311C78">
        <w:rPr>
          <w:color w:val="646569"/>
        </w:rPr>
        <w:t xml:space="preserve"> types and conditions</w:t>
      </w:r>
    </w:p>
    <w:p w14:paraId="147FCC33" w14:textId="06649E00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 xml:space="preserve">Organize and reuse </w:t>
      </w:r>
      <w:proofErr w:type="spellStart"/>
      <w:r w:rsidRPr="00311C78">
        <w:rPr>
          <w:color w:val="646569"/>
        </w:rPr>
        <w:t>DataWeave</w:t>
      </w:r>
      <w:proofErr w:type="spellEnd"/>
      <w:r w:rsidRPr="00311C78">
        <w:rPr>
          <w:color w:val="646569"/>
        </w:rPr>
        <w:t xml:space="preserve"> code with variables and functions</w:t>
      </w:r>
    </w:p>
    <w:p w14:paraId="5D0E1594" w14:textId="77777777" w:rsidR="001447CA" w:rsidRDefault="001447CA" w:rsidP="001447CA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CB63910" w14:textId="32D3E77E" w:rsidR="001447CA" w:rsidRPr="001447CA" w:rsidRDefault="001447CA" w:rsidP="001447CA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"https://training.mulesoft.com/instructor-led-training/apdev-dataweave3"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2: Constructing Arrays and Objects with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DataWeave</w:t>
      </w:r>
      <w:proofErr w:type="spellEnd"/>
    </w:p>
    <w:p w14:paraId="15B7E226" w14:textId="77777777" w:rsidR="001447CA" w:rsidRDefault="001447CA" w:rsidP="001447CA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A6B7C48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>Add components to and remove elements from arrays and objects</w:t>
      </w:r>
    </w:p>
    <w:p w14:paraId="188BC401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 xml:space="preserve">Construct objects from lists of </w:t>
      </w:r>
      <w:proofErr w:type="spellStart"/>
      <w:r w:rsidRPr="00311C78">
        <w:rPr>
          <w:color w:val="646569"/>
        </w:rPr>
        <w:t>DataWeeave</w:t>
      </w:r>
      <w:proofErr w:type="spellEnd"/>
      <w:r w:rsidRPr="00311C78">
        <w:rPr>
          <w:color w:val="646569"/>
        </w:rPr>
        <w:t xml:space="preserve"> expressions using object constructor curly braces</w:t>
      </w:r>
    </w:p>
    <w:p w14:paraId="44EB18C7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>Troubleshoot common issues when using object constructor curly braces</w:t>
      </w:r>
    </w:p>
    <w:p w14:paraId="0A226FE6" w14:textId="4ADD9623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>Join data together using map operators</w:t>
      </w:r>
    </w:p>
    <w:p w14:paraId="31D59728" w14:textId="77777777" w:rsidR="001447CA" w:rsidRDefault="001447CA" w:rsidP="001447CA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F4F3668" w14:textId="2A48EDF5" w:rsidR="001447CA" w:rsidRPr="001447CA" w:rsidRDefault="001447CA" w:rsidP="001447CA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"https://training.mulesoft.com/instructor-led-training/apdev-dataweave3"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Iteratively Transforming Data using Mapping Operators</w:t>
      </w:r>
    </w:p>
    <w:p w14:paraId="0CE6F01A" w14:textId="77777777" w:rsidR="001447CA" w:rsidRDefault="001447CA" w:rsidP="001447CA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295D164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>Transform elements of arrays and objects into a new array using the map operator</w:t>
      </w:r>
    </w:p>
    <w:p w14:paraId="188EA8CC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lastRenderedPageBreak/>
        <w:t xml:space="preserve">Transform elements of objects into a new object using the </w:t>
      </w:r>
      <w:proofErr w:type="spellStart"/>
      <w:r w:rsidRPr="00311C78">
        <w:rPr>
          <w:color w:val="646569"/>
        </w:rPr>
        <w:t>mapObject</w:t>
      </w:r>
      <w:proofErr w:type="spellEnd"/>
      <w:r w:rsidRPr="00311C78">
        <w:rPr>
          <w:color w:val="646569"/>
        </w:rPr>
        <w:t xml:space="preserve"> operator</w:t>
      </w:r>
    </w:p>
    <w:p w14:paraId="33EE47D1" w14:textId="50516D24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 xml:space="preserve">Combine map and </w:t>
      </w:r>
      <w:proofErr w:type="spellStart"/>
      <w:r w:rsidRPr="00311C78">
        <w:rPr>
          <w:color w:val="646569"/>
        </w:rPr>
        <w:t>mapObject</w:t>
      </w:r>
      <w:proofErr w:type="spellEnd"/>
      <w:r w:rsidRPr="00311C78">
        <w:rPr>
          <w:color w:val="646569"/>
        </w:rPr>
        <w:t xml:space="preserve"> operators to transform complex schema</w:t>
      </w:r>
    </w:p>
    <w:p w14:paraId="5ED4DC43" w14:textId="77777777" w:rsidR="001447CA" w:rsidRDefault="001447CA" w:rsidP="001447CA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0F35C11" w14:textId="19A3910C" w:rsidR="001447CA" w:rsidRPr="001447CA" w:rsidRDefault="001447CA" w:rsidP="001447CA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"https://training.mulesoft.com/instructor-led-training/apdev-dataweave3"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Recursively Transforming Complex Schema</w:t>
      </w:r>
    </w:p>
    <w:p w14:paraId="031FCFEC" w14:textId="77777777" w:rsidR="001447CA" w:rsidRDefault="001447CA" w:rsidP="001447CA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67838BE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>Write recursive functions to transform complex schema</w:t>
      </w:r>
    </w:p>
    <w:p w14:paraId="7D25D113" w14:textId="77777777" w:rsidR="001447CA" w:rsidRPr="00311C78" w:rsidRDefault="001447CA" w:rsidP="00311C7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311C78">
        <w:rPr>
          <w:color w:val="646569"/>
        </w:rPr>
        <w:t>Combine match and mapping operators to recursively transform every element of a complex schema</w:t>
      </w:r>
    </w:p>
    <w:p w14:paraId="178F2B74" w14:textId="25534749" w:rsidR="00D671F4" w:rsidRDefault="00D671F4" w:rsidP="00434D8F"/>
    <w:p w14:paraId="06E27AFD" w14:textId="3994E99E" w:rsidR="00CC6843" w:rsidRDefault="00CC6843" w:rsidP="00434D8F"/>
    <w:p w14:paraId="20D32499" w14:textId="5F2FBF06" w:rsidR="00CC6843" w:rsidRDefault="00CC6843" w:rsidP="00434D8F"/>
    <w:p w14:paraId="02210FE7" w14:textId="77777777" w:rsidR="000F01D3" w:rsidRDefault="000F01D3" w:rsidP="000F01D3">
      <w:pPr>
        <w:pStyle w:val="Heading1"/>
      </w:pPr>
      <w:bookmarkStart w:id="9" w:name="_Toc5816178"/>
      <w:r>
        <w:t>Course:</w:t>
      </w:r>
      <w:bookmarkEnd w:id="9"/>
    </w:p>
    <w:p w14:paraId="496BD447" w14:textId="6B1352BE" w:rsidR="000F01D3" w:rsidRDefault="000F01D3" w:rsidP="000F01D3">
      <w:pPr>
        <w:pStyle w:val="Heading2"/>
      </w:pPr>
      <w:bookmarkStart w:id="10" w:name="_Toc5816179"/>
      <w:proofErr w:type="spellStart"/>
      <w:r w:rsidRPr="00415F6E">
        <w:t>Anypoint</w:t>
      </w:r>
      <w:proofErr w:type="spellEnd"/>
      <w:r w:rsidRPr="00415F6E">
        <w:t xml:space="preserve"> Platform Development: Fundamentals (Mule </w:t>
      </w:r>
      <w:r w:rsidR="00F93AC9">
        <w:t>4</w:t>
      </w:r>
      <w:r w:rsidRPr="00415F6E">
        <w:t>)</w:t>
      </w:r>
      <w:bookmarkEnd w:id="10"/>
    </w:p>
    <w:p w14:paraId="48BB8CF3" w14:textId="77777777" w:rsidR="000F01D3" w:rsidRDefault="000F01D3" w:rsidP="000F01D3"/>
    <w:p w14:paraId="5E1B18FF" w14:textId="77777777" w:rsidR="000F01D3" w:rsidRPr="00B04893" w:rsidRDefault="000F01D3" w:rsidP="000F01D3">
      <w:pPr>
        <w:pStyle w:val="NoSpacing"/>
        <w:rPr>
          <w:b/>
        </w:rPr>
      </w:pPr>
      <w:r w:rsidRPr="00B04893">
        <w:rPr>
          <w:b/>
        </w:rPr>
        <w:t>Duration</w:t>
      </w:r>
    </w:p>
    <w:p w14:paraId="509ADCDB" w14:textId="77777777" w:rsidR="000F01D3" w:rsidRPr="00AC1849" w:rsidRDefault="000F01D3" w:rsidP="000F01D3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10</w:t>
      </w:r>
      <w:r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60179ED0" w14:textId="77777777" w:rsidR="000F01D3" w:rsidRDefault="000F01D3" w:rsidP="000F01D3">
      <w:pPr>
        <w:pStyle w:val="NoSpacing"/>
      </w:pPr>
    </w:p>
    <w:p w14:paraId="053488ED" w14:textId="77777777" w:rsidR="000F01D3" w:rsidRPr="00B04893" w:rsidRDefault="000F01D3" w:rsidP="000F01D3">
      <w:pPr>
        <w:pStyle w:val="NoSpacing"/>
        <w:rPr>
          <w:b/>
        </w:rPr>
      </w:pPr>
      <w:r w:rsidRPr="00B04893">
        <w:rPr>
          <w:b/>
        </w:rPr>
        <w:t>Objectives</w:t>
      </w:r>
    </w:p>
    <w:p w14:paraId="4B75AD23" w14:textId="77777777" w:rsidR="000F01D3" w:rsidRDefault="000F01D3" w:rsidP="000F01D3">
      <w:pPr>
        <w:pStyle w:val="NoSpacing"/>
      </w:pPr>
      <w:r>
        <w:t>At the end of this course, students should be able to:</w:t>
      </w:r>
    </w:p>
    <w:p w14:paraId="1AFDB678" w14:textId="77777777" w:rsidR="002E73FE" w:rsidRPr="002E73FE" w:rsidRDefault="002E73FE" w:rsidP="004B6BA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E73FE">
        <w:rPr>
          <w:rFonts w:ascii="Arial" w:hAnsi="Arial" w:cs="Arial"/>
          <w:color w:val="646569"/>
          <w:sz w:val="23"/>
          <w:szCs w:val="23"/>
        </w:rPr>
        <w:t xml:space="preserve">Build an application network using API-led connectivity and </w:t>
      </w:r>
      <w:proofErr w:type="spellStart"/>
      <w:r w:rsidRPr="002E73FE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2E73FE">
        <w:rPr>
          <w:rFonts w:ascii="Arial" w:hAnsi="Arial" w:cs="Arial"/>
          <w:color w:val="646569"/>
          <w:sz w:val="23"/>
          <w:szCs w:val="23"/>
        </w:rPr>
        <w:t xml:space="preserve"> Platform.</w:t>
      </w:r>
    </w:p>
    <w:p w14:paraId="124DC907" w14:textId="77777777" w:rsidR="002E73FE" w:rsidRPr="002E73FE" w:rsidRDefault="002E73FE" w:rsidP="004B6BA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E73FE">
        <w:rPr>
          <w:rFonts w:ascii="Arial" w:hAnsi="Arial" w:cs="Arial"/>
          <w:color w:val="646569"/>
          <w:sz w:val="23"/>
          <w:szCs w:val="23"/>
        </w:rPr>
        <w:t xml:space="preserve">Use </w:t>
      </w:r>
      <w:proofErr w:type="spellStart"/>
      <w:r w:rsidRPr="002E73FE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2E73FE">
        <w:rPr>
          <w:rFonts w:ascii="Arial" w:hAnsi="Arial" w:cs="Arial"/>
          <w:color w:val="646569"/>
          <w:sz w:val="23"/>
          <w:szCs w:val="23"/>
        </w:rPr>
        <w:t xml:space="preserve"> Platform to discover, consume, design, build, deploy, manage, and govern APIs.</w:t>
      </w:r>
    </w:p>
    <w:p w14:paraId="4D25C432" w14:textId="77777777" w:rsidR="002E73FE" w:rsidRPr="002E73FE" w:rsidRDefault="002E73FE" w:rsidP="004B6BA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E73FE">
        <w:rPr>
          <w:rFonts w:ascii="Arial" w:hAnsi="Arial" w:cs="Arial"/>
          <w:color w:val="646569"/>
          <w:sz w:val="23"/>
          <w:szCs w:val="23"/>
        </w:rPr>
        <w:t>Connect to databases, files, web services, SaaS applications, JMS queues, and more.</w:t>
      </w:r>
    </w:p>
    <w:p w14:paraId="3CE483E9" w14:textId="77777777" w:rsidR="002E73FE" w:rsidRPr="002E73FE" w:rsidRDefault="002E73FE" w:rsidP="004B6BA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E73FE">
        <w:rPr>
          <w:rFonts w:ascii="Arial" w:hAnsi="Arial" w:cs="Arial"/>
          <w:color w:val="646569"/>
          <w:sz w:val="23"/>
          <w:szCs w:val="23"/>
        </w:rPr>
        <w:t xml:space="preserve">Add application logic, handle errors, and transform data using </w:t>
      </w:r>
      <w:proofErr w:type="spellStart"/>
      <w:r w:rsidRPr="002E73FE"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 w:rsidRPr="002E73FE">
        <w:rPr>
          <w:rFonts w:ascii="Arial" w:hAnsi="Arial" w:cs="Arial"/>
          <w:color w:val="646569"/>
          <w:sz w:val="23"/>
          <w:szCs w:val="23"/>
        </w:rPr>
        <w:t>.</w:t>
      </w:r>
    </w:p>
    <w:p w14:paraId="25A56201" w14:textId="77777777" w:rsidR="002E73FE" w:rsidRPr="002E73FE" w:rsidRDefault="002E73FE" w:rsidP="004B6BA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E73FE">
        <w:rPr>
          <w:rFonts w:ascii="Arial" w:hAnsi="Arial" w:cs="Arial"/>
          <w:color w:val="646569"/>
          <w:sz w:val="23"/>
          <w:szCs w:val="23"/>
        </w:rPr>
        <w:t>Structure applications to facilitate development and deployment.</w:t>
      </w:r>
    </w:p>
    <w:p w14:paraId="54AD8A77" w14:textId="77777777" w:rsidR="002E73FE" w:rsidRPr="002E73FE" w:rsidRDefault="002E73FE" w:rsidP="004B6BA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2E73FE">
        <w:rPr>
          <w:rFonts w:ascii="Arial" w:hAnsi="Arial" w:cs="Arial"/>
          <w:color w:val="646569"/>
          <w:sz w:val="23"/>
          <w:szCs w:val="23"/>
        </w:rPr>
        <w:t>Handle batch data processing.</w:t>
      </w:r>
    </w:p>
    <w:p w14:paraId="27386738" w14:textId="77777777" w:rsidR="000F01D3" w:rsidRDefault="000F01D3" w:rsidP="000F01D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9DC873E" w14:textId="77777777" w:rsidR="000F01D3" w:rsidRPr="00340B61" w:rsidRDefault="000F01D3" w:rsidP="000F01D3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5C3D1C54" w14:textId="77777777" w:rsidR="000F01D3" w:rsidRDefault="000F01D3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Experience with Java (preferred) or another object-oriented language</w:t>
      </w:r>
    </w:p>
    <w:p w14:paraId="2F74B54F" w14:textId="77777777" w:rsidR="000F01D3" w:rsidRDefault="000F01D3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basic understanding of data formats such as XML, CSV, and JSON</w:t>
      </w:r>
    </w:p>
    <w:p w14:paraId="2B5C55AB" w14:textId="77777777" w:rsidR="000F01D3" w:rsidRDefault="000F01D3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basic understanding of typical integration technologies such as HTTP, JMS, JDBC, REST, and SOAP</w:t>
      </w:r>
    </w:p>
    <w:p w14:paraId="104F3CEB" w14:textId="77777777" w:rsidR="000F01D3" w:rsidRDefault="000F01D3" w:rsidP="000F01D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AE0B4E6" w14:textId="77777777" w:rsidR="000F01D3" w:rsidRPr="00B3641F" w:rsidRDefault="000F01D3" w:rsidP="000F01D3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2988B7DE" w14:textId="77777777" w:rsidR="000F01D3" w:rsidRDefault="000F01D3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with:</w:t>
      </w:r>
    </w:p>
    <w:p w14:paraId="7D029118" w14:textId="77777777" w:rsidR="000F01D3" w:rsidRDefault="000F01D3" w:rsidP="000F01D3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At least 4GB available RAM, 2GHz CPU, and 4GB available storage</w:t>
      </w:r>
    </w:p>
    <w:p w14:paraId="66853091" w14:textId="77777777" w:rsidR="000F01D3" w:rsidRDefault="000F01D3" w:rsidP="000F01D3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minimum screen resolution of 1024x768</w:t>
      </w:r>
    </w:p>
    <w:p w14:paraId="1EA5056B" w14:textId="77777777" w:rsidR="000F01D3" w:rsidRDefault="000F01D3" w:rsidP="000F01D3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The latest version of Firefox or Chrome or Internet Explorer 10 or newer</w:t>
      </w:r>
    </w:p>
    <w:p w14:paraId="3BCD8C13" w14:textId="77777777" w:rsidR="000F01D3" w:rsidRDefault="000F01D3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Internet access to ports 80, 3306, and 61616 (with &gt; 5Mbps download and &gt; 2Mbps upload)</w:t>
      </w:r>
    </w:p>
    <w:p w14:paraId="57838334" w14:textId="77777777" w:rsidR="000F01D3" w:rsidRDefault="002B2097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22" w:history="1">
        <w:r w:rsidR="000F01D3" w:rsidRPr="00B3641F">
          <w:rPr>
            <w:color w:val="646569"/>
          </w:rPr>
          <w:t>JDK 1.8</w:t>
        </w:r>
      </w:hyperlink>
    </w:p>
    <w:p w14:paraId="6B4D349C" w14:textId="593CA0D7" w:rsidR="000F01D3" w:rsidRDefault="002B2097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23" w:history="1">
        <w:proofErr w:type="spellStart"/>
        <w:r w:rsidR="000F01D3" w:rsidRPr="00B3641F">
          <w:rPr>
            <w:color w:val="646569"/>
          </w:rPr>
          <w:t>Anypoint</w:t>
        </w:r>
        <w:proofErr w:type="spellEnd"/>
        <w:r w:rsidR="000F01D3" w:rsidRPr="00B3641F">
          <w:rPr>
            <w:color w:val="646569"/>
          </w:rPr>
          <w:t xml:space="preserve"> Studio </w:t>
        </w:r>
      </w:hyperlink>
      <w:r w:rsidR="003006C6">
        <w:rPr>
          <w:color w:val="646569"/>
        </w:rPr>
        <w:t>7</w:t>
      </w:r>
      <w:r w:rsidR="000F01D3">
        <w:rPr>
          <w:rFonts w:ascii="Arial" w:hAnsi="Arial" w:cs="Arial"/>
          <w:color w:val="646569"/>
          <w:sz w:val="23"/>
          <w:szCs w:val="23"/>
        </w:rPr>
        <w:t xml:space="preserve"> with embedded Mule </w:t>
      </w:r>
      <w:r w:rsidR="00836FCA">
        <w:rPr>
          <w:rFonts w:ascii="Arial" w:hAnsi="Arial" w:cs="Arial"/>
          <w:color w:val="646569"/>
          <w:sz w:val="23"/>
          <w:szCs w:val="23"/>
        </w:rPr>
        <w:t>4.1</w:t>
      </w:r>
      <w:r w:rsidR="000F01D3">
        <w:rPr>
          <w:rFonts w:ascii="Arial" w:hAnsi="Arial" w:cs="Arial"/>
          <w:color w:val="646569"/>
          <w:sz w:val="23"/>
          <w:szCs w:val="23"/>
        </w:rPr>
        <w:t xml:space="preserve"> runtime</w:t>
      </w:r>
    </w:p>
    <w:p w14:paraId="0BE832E5" w14:textId="77777777" w:rsidR="000F01D3" w:rsidRDefault="000F01D3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An </w:t>
      </w:r>
      <w:proofErr w:type="spellStart"/>
      <w:r>
        <w:rPr>
          <w:rFonts w:ascii="Arial" w:hAnsi="Arial" w:cs="Arial"/>
          <w:color w:val="646569"/>
          <w:sz w:val="23"/>
          <w:szCs w:val="23"/>
        </w:rPr>
        <w:fldChar w:fldCharType="begin"/>
      </w:r>
      <w:r>
        <w:rPr>
          <w:rFonts w:ascii="Arial" w:hAnsi="Arial" w:cs="Arial"/>
          <w:color w:val="646569"/>
          <w:sz w:val="23"/>
          <w:szCs w:val="23"/>
        </w:rPr>
        <w:instrText xml:space="preserve"> HYPERLINK "http://anypoint.mulesoft.com/" </w:instrText>
      </w:r>
      <w:r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B3641F">
        <w:rPr>
          <w:color w:val="646569"/>
        </w:rPr>
        <w:t>Anypoint</w:t>
      </w:r>
      <w:proofErr w:type="spellEnd"/>
      <w:r w:rsidRPr="00B3641F">
        <w:rPr>
          <w:color w:val="646569"/>
        </w:rPr>
        <w:t xml:space="preserve"> Platform</w:t>
      </w:r>
      <w:r>
        <w:rPr>
          <w:rFonts w:ascii="Arial" w:hAnsi="Arial" w:cs="Arial"/>
          <w:color w:val="646569"/>
          <w:sz w:val="23"/>
          <w:szCs w:val="23"/>
        </w:rPr>
        <w:fldChar w:fldCharType="end"/>
      </w:r>
      <w:r>
        <w:rPr>
          <w:rFonts w:ascii="Arial" w:hAnsi="Arial" w:cs="Arial"/>
          <w:color w:val="646569"/>
          <w:sz w:val="23"/>
          <w:szCs w:val="23"/>
        </w:rPr>
        <w:t> account</w:t>
      </w:r>
    </w:p>
    <w:p w14:paraId="65F53628" w14:textId="77777777" w:rsidR="000F01D3" w:rsidRDefault="000F01D3" w:rsidP="000F01D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 </w:t>
      </w:r>
      <w:hyperlink r:id="rId24" w:history="1">
        <w:r w:rsidRPr="00B3641F">
          <w:rPr>
            <w:color w:val="646569"/>
          </w:rPr>
          <w:t>Salesforce Developer</w:t>
        </w:r>
      </w:hyperlink>
      <w:r>
        <w:rPr>
          <w:rFonts w:ascii="Arial" w:hAnsi="Arial" w:cs="Arial"/>
          <w:color w:val="646569"/>
          <w:sz w:val="23"/>
          <w:szCs w:val="23"/>
        </w:rPr>
        <w:t> account (NOT a standard account) and API Access token</w:t>
      </w:r>
    </w:p>
    <w:p w14:paraId="45C020EC" w14:textId="22C3B628" w:rsidR="00CC6843" w:rsidRDefault="002B2097" w:rsidP="002628E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hyperlink r:id="rId25" w:history="1">
        <w:r w:rsidR="000F01D3" w:rsidRPr="00B3641F">
          <w:rPr>
            <w:color w:val="646569"/>
          </w:rPr>
          <w:t>Postman</w:t>
        </w:r>
      </w:hyperlink>
      <w:r w:rsidR="000F01D3" w:rsidRPr="002628EC">
        <w:rPr>
          <w:color w:val="646569"/>
        </w:rPr>
        <w:t> REST client app (or some other REST client app)</w:t>
      </w:r>
    </w:p>
    <w:p w14:paraId="492FE270" w14:textId="4D0ECE95" w:rsidR="00DA7080" w:rsidRDefault="00DA7080" w:rsidP="00DA7080">
      <w:pPr>
        <w:shd w:val="clear" w:color="auto" w:fill="FFFFFF"/>
        <w:spacing w:line="360" w:lineRule="atLeast"/>
        <w:rPr>
          <w:color w:val="646569"/>
        </w:rPr>
      </w:pPr>
    </w:p>
    <w:p w14:paraId="4C18198C" w14:textId="201B2D65" w:rsidR="00DA7080" w:rsidRPr="00896CD6" w:rsidRDefault="0000197A" w:rsidP="00896CD6">
      <w:pPr>
        <w:rPr>
          <w:b/>
        </w:rPr>
      </w:pPr>
      <w:r w:rsidRPr="00AC27A7">
        <w:rPr>
          <w:b/>
        </w:rPr>
        <w:t>Outline</w:t>
      </w:r>
    </w:p>
    <w:p w14:paraId="105BBDC3" w14:textId="105F108A" w:rsidR="00D17D78" w:rsidRDefault="00D17D78" w:rsidP="00D17D78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 xml:space="preserve">PART 1: Building Application Networks with </w:t>
      </w:r>
      <w:proofErr w:type="spellStart"/>
      <w:r>
        <w:rPr>
          <w:rFonts w:ascii="DINPro" w:hAnsi="DINPro"/>
          <w:b/>
          <w:bCs/>
          <w:color w:val="646569"/>
          <w:sz w:val="27"/>
          <w:szCs w:val="27"/>
        </w:rPr>
        <w:t>Anypoint</w:t>
      </w:r>
      <w:proofErr w:type="spellEnd"/>
      <w:r>
        <w:rPr>
          <w:rFonts w:ascii="DINPro" w:hAnsi="DINPro"/>
          <w:b/>
          <w:bCs/>
          <w:color w:val="646569"/>
          <w:sz w:val="27"/>
          <w:szCs w:val="27"/>
        </w:rPr>
        <w:t xml:space="preserve"> Platform</w:t>
      </w:r>
    </w:p>
    <w:p w14:paraId="2A0A3BA7" w14:textId="77777777" w:rsidR="00646A26" w:rsidRPr="00646A26" w:rsidRDefault="00646A26" w:rsidP="00646A26"/>
    <w:p w14:paraId="49BDC126" w14:textId="26B519B5" w:rsidR="00D17D78" w:rsidRPr="00646A26" w:rsidRDefault="00D17D78" w:rsidP="00646A26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Introducing Application Networks and API-Led Connectivity</w:t>
      </w:r>
    </w:p>
    <w:p w14:paraId="0FA798C3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B9C2F08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Explain what an application network is and its benefits</w:t>
      </w:r>
    </w:p>
    <w:p w14:paraId="21C5169B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Describe how to build an application network using API-led connectivity</w:t>
      </w:r>
    </w:p>
    <w:p w14:paraId="210103D7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Explain what web services and APIs are</w:t>
      </w:r>
    </w:p>
    <w:p w14:paraId="3EFD062E" w14:textId="0649E6FA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Make calls to secure and unsecured APIs</w:t>
      </w:r>
    </w:p>
    <w:p w14:paraId="5C2EC050" w14:textId="77777777" w:rsidR="00C81209" w:rsidRDefault="00C81209" w:rsidP="00C81209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8C26F9E" w14:textId="48B59ED9" w:rsidR="00D17D78" w:rsidRPr="00C81209" w:rsidRDefault="00D17D78" w:rsidP="00C8120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2: Introducing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Anypoint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Platform</w:t>
      </w:r>
    </w:p>
    <w:p w14:paraId="7640BA3D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C35BF0E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Describe the benefits of </w:t>
      </w:r>
      <w:proofErr w:type="spellStart"/>
      <w:r w:rsidRPr="001A1465">
        <w:rPr>
          <w:color w:val="646569"/>
        </w:rPr>
        <w:t>Anypoint</w:t>
      </w:r>
      <w:proofErr w:type="spellEnd"/>
      <w:r w:rsidRPr="001A1465">
        <w:rPr>
          <w:color w:val="646569"/>
        </w:rPr>
        <w:t xml:space="preserve"> Platform and MuleSoft’s approach to be successful with it</w:t>
      </w:r>
    </w:p>
    <w:p w14:paraId="24EF5088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Describe the role of each component in building application networks</w:t>
      </w:r>
    </w:p>
    <w:p w14:paraId="0BF14016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Navigate </w:t>
      </w:r>
      <w:proofErr w:type="spellStart"/>
      <w:r w:rsidRPr="001A1465">
        <w:rPr>
          <w:color w:val="646569"/>
        </w:rPr>
        <w:t>Anypoint</w:t>
      </w:r>
      <w:proofErr w:type="spellEnd"/>
      <w:r w:rsidRPr="001A1465">
        <w:rPr>
          <w:color w:val="646569"/>
        </w:rPr>
        <w:t xml:space="preserve"> Platform</w:t>
      </w:r>
    </w:p>
    <w:p w14:paraId="413434D4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Locate APIs and other assets needed to build integrations and APIs in </w:t>
      </w:r>
      <w:proofErr w:type="spellStart"/>
      <w:r w:rsidRPr="001A1465">
        <w:rPr>
          <w:color w:val="646569"/>
        </w:rPr>
        <w:t>Anypoint</w:t>
      </w:r>
      <w:proofErr w:type="spellEnd"/>
      <w:r w:rsidRPr="001A1465">
        <w:rPr>
          <w:color w:val="646569"/>
        </w:rPr>
        <w:t xml:space="preserve"> Exchange</w:t>
      </w:r>
    </w:p>
    <w:p w14:paraId="0ADB82A2" w14:textId="7A9BBAC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Build basic integrations to connect systems using flow designer</w:t>
      </w:r>
    </w:p>
    <w:p w14:paraId="43595D3A" w14:textId="77777777" w:rsidR="00C81209" w:rsidRDefault="00C81209" w:rsidP="00C81209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95BBC28" w14:textId="634ED7EF" w:rsidR="00D17D78" w:rsidRPr="00C81209" w:rsidRDefault="00D17D78" w:rsidP="00C8120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Designing APIs</w:t>
      </w:r>
    </w:p>
    <w:p w14:paraId="1F4DF146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C2DBA63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Define APIs with RAML, the Restful API Modeling Language</w:t>
      </w:r>
    </w:p>
    <w:p w14:paraId="51542508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Mock APIs to test their design before they are built</w:t>
      </w:r>
    </w:p>
    <w:p w14:paraId="241D7F2C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Make APIs discoverable by adding them to the private </w:t>
      </w:r>
      <w:proofErr w:type="spellStart"/>
      <w:r w:rsidRPr="001A1465">
        <w:rPr>
          <w:color w:val="646569"/>
        </w:rPr>
        <w:t>Anypoint</w:t>
      </w:r>
      <w:proofErr w:type="spellEnd"/>
      <w:r w:rsidRPr="001A1465">
        <w:rPr>
          <w:color w:val="646569"/>
        </w:rPr>
        <w:t xml:space="preserve"> Exchange</w:t>
      </w:r>
    </w:p>
    <w:p w14:paraId="1AA4779B" w14:textId="12019798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Create public API portals for external developers</w:t>
      </w:r>
    </w:p>
    <w:p w14:paraId="622167C0" w14:textId="77777777" w:rsidR="00BF391F" w:rsidRDefault="00BF391F" w:rsidP="00BF391F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C14DC2E" w14:textId="385CEF48" w:rsidR="00D17D78" w:rsidRPr="00BF391F" w:rsidRDefault="00D17D78" w:rsidP="00BF391F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Building APIs</w:t>
      </w:r>
    </w:p>
    <w:p w14:paraId="774FCCA4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B6A9A33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Use </w:t>
      </w:r>
      <w:proofErr w:type="spellStart"/>
      <w:r w:rsidRPr="001A1465">
        <w:rPr>
          <w:color w:val="646569"/>
        </w:rPr>
        <w:t>Anypoint</w:t>
      </w:r>
      <w:proofErr w:type="spellEnd"/>
      <w:r w:rsidRPr="001A1465">
        <w:rPr>
          <w:color w:val="646569"/>
        </w:rPr>
        <w:t xml:space="preserve"> Studio to build, run, and test Mule applications</w:t>
      </w:r>
    </w:p>
    <w:p w14:paraId="53AA82A6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lastRenderedPageBreak/>
        <w:t>Use a connector to connect to databases</w:t>
      </w:r>
    </w:p>
    <w:p w14:paraId="4F62F844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Use the graphical </w:t>
      </w:r>
      <w:proofErr w:type="spellStart"/>
      <w:r w:rsidRPr="001A1465">
        <w:rPr>
          <w:color w:val="646569"/>
        </w:rPr>
        <w:t>DataWeave</w:t>
      </w:r>
      <w:proofErr w:type="spellEnd"/>
      <w:r w:rsidRPr="001A1465">
        <w:rPr>
          <w:color w:val="646569"/>
        </w:rPr>
        <w:t xml:space="preserve"> editor to transform data</w:t>
      </w:r>
    </w:p>
    <w:p w14:paraId="22DB1A01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Create RESTful interfaces for applications from RAML files</w:t>
      </w:r>
    </w:p>
    <w:p w14:paraId="4A814EE9" w14:textId="34DFED7A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Connect API interfaces to API implementations</w:t>
      </w:r>
    </w:p>
    <w:p w14:paraId="0DA62EA6" w14:textId="77777777" w:rsidR="006712B7" w:rsidRDefault="006712B7" w:rsidP="006712B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C06C933" w14:textId="47AE3153" w:rsidR="00D17D78" w:rsidRPr="006712B7" w:rsidRDefault="00D17D78" w:rsidP="006712B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Deploying and Managing APIs</w:t>
      </w:r>
    </w:p>
    <w:p w14:paraId="6B61871C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789385B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Describe the options for deploying Mule applications</w:t>
      </w:r>
    </w:p>
    <w:p w14:paraId="0643C637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Deploy Mule applications to </w:t>
      </w:r>
      <w:proofErr w:type="spellStart"/>
      <w:r w:rsidRPr="001A1465">
        <w:rPr>
          <w:color w:val="646569"/>
        </w:rPr>
        <w:t>CloudHub</w:t>
      </w:r>
      <w:proofErr w:type="spellEnd"/>
    </w:p>
    <w:p w14:paraId="7117E692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Use API Manager to create and deploy API proxies</w:t>
      </w:r>
    </w:p>
    <w:p w14:paraId="3CF570E4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Use API Manager to restrict access to API proxies</w:t>
      </w:r>
    </w:p>
    <w:p w14:paraId="2EF8AC6D" w14:textId="74D41CCB" w:rsidR="00D17D78" w:rsidRDefault="00D17D78" w:rsidP="00D17D78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 xml:space="preserve">PART 2: Building Applications with </w:t>
      </w:r>
      <w:proofErr w:type="spellStart"/>
      <w:r>
        <w:rPr>
          <w:rFonts w:ascii="DINPro" w:hAnsi="DINPro"/>
          <w:b/>
          <w:bCs/>
          <w:color w:val="646569"/>
          <w:sz w:val="27"/>
          <w:szCs w:val="27"/>
        </w:rPr>
        <w:t>Anypoint</w:t>
      </w:r>
      <w:proofErr w:type="spellEnd"/>
      <w:r>
        <w:rPr>
          <w:rFonts w:ascii="DINPro" w:hAnsi="DINPro"/>
          <w:b/>
          <w:bCs/>
          <w:color w:val="646569"/>
          <w:sz w:val="27"/>
          <w:szCs w:val="27"/>
        </w:rPr>
        <w:t xml:space="preserve"> Studio</w:t>
      </w:r>
    </w:p>
    <w:p w14:paraId="08619721" w14:textId="77777777" w:rsidR="00DA2EE3" w:rsidRPr="00DA2EE3" w:rsidRDefault="00DA2EE3" w:rsidP="00DA2EE3"/>
    <w:p w14:paraId="14D0262A" w14:textId="57E9B4DE" w:rsidR="00D17D78" w:rsidRPr="00DA2EE3" w:rsidRDefault="00D17D78" w:rsidP="00DA2EE3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Accessing and Modifying Mule Events</w:t>
      </w:r>
    </w:p>
    <w:p w14:paraId="1054E4A4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3D410B7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Log event data</w:t>
      </w:r>
    </w:p>
    <w:p w14:paraId="19920B9B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Debug Mule applications</w:t>
      </w:r>
    </w:p>
    <w:p w14:paraId="12D40BF5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Read and write event properties</w:t>
      </w:r>
    </w:p>
    <w:p w14:paraId="6BDB76E4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Write expressions with the </w:t>
      </w:r>
      <w:proofErr w:type="spellStart"/>
      <w:r w:rsidRPr="001A1465">
        <w:rPr>
          <w:color w:val="646569"/>
        </w:rPr>
        <w:t>DataWeave</w:t>
      </w:r>
      <w:proofErr w:type="spellEnd"/>
      <w:r w:rsidRPr="001A1465">
        <w:rPr>
          <w:color w:val="646569"/>
        </w:rPr>
        <w:t xml:space="preserve"> expression language</w:t>
      </w:r>
    </w:p>
    <w:p w14:paraId="5D6CEE34" w14:textId="3BCC991E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Create variables</w:t>
      </w:r>
    </w:p>
    <w:p w14:paraId="331AE007" w14:textId="77777777" w:rsidR="00DA2EE3" w:rsidRDefault="00DA2EE3" w:rsidP="00DA2EE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E9E572B" w14:textId="142B0D48" w:rsidR="00D17D78" w:rsidRPr="00DA2EE3" w:rsidRDefault="00D17D78" w:rsidP="00DA2EE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7: Structuring Mule Applications</w:t>
      </w:r>
    </w:p>
    <w:p w14:paraId="7B82EA0E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685A0854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Create applications composed of multiple flows and </w:t>
      </w:r>
      <w:proofErr w:type="spellStart"/>
      <w:r w:rsidRPr="001A1465">
        <w:rPr>
          <w:color w:val="646569"/>
        </w:rPr>
        <w:t>subflows</w:t>
      </w:r>
      <w:proofErr w:type="spellEnd"/>
    </w:p>
    <w:p w14:paraId="60FE786C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Pass messages between flows using asynchronous queues</w:t>
      </w:r>
    </w:p>
    <w:p w14:paraId="1D5EB562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Encapsulate global elements in separate configuration files</w:t>
      </w:r>
    </w:p>
    <w:p w14:paraId="55612487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Specify application properties in a separate properties file and use them in the application</w:t>
      </w:r>
    </w:p>
    <w:p w14:paraId="0AC3242A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Describe the purpose of each file and folder in a Mule project</w:t>
      </w:r>
    </w:p>
    <w:p w14:paraId="7B4F1FEB" w14:textId="52A9332F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Define and manage application metadata</w:t>
      </w:r>
    </w:p>
    <w:p w14:paraId="401D7C79" w14:textId="77777777" w:rsidR="00DA2EE3" w:rsidRDefault="00DA2EE3" w:rsidP="00DA2EE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E6BDB63" w14:textId="2DF97370" w:rsidR="00D17D78" w:rsidRPr="00DA2EE3" w:rsidRDefault="00D17D78" w:rsidP="00DA2EE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"collapseEight"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Consuming Web Services</w:t>
      </w:r>
    </w:p>
    <w:p w14:paraId="0ACC5CB4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D0D230E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Consume web services that have a connector in </w:t>
      </w:r>
      <w:proofErr w:type="spellStart"/>
      <w:r w:rsidRPr="001A1465">
        <w:rPr>
          <w:color w:val="646569"/>
        </w:rPr>
        <w:t>Anypoint</w:t>
      </w:r>
      <w:proofErr w:type="spellEnd"/>
      <w:r w:rsidRPr="001A1465">
        <w:rPr>
          <w:color w:val="646569"/>
        </w:rPr>
        <w:t xml:space="preserve"> Exchange</w:t>
      </w:r>
    </w:p>
    <w:p w14:paraId="5C06BCBB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Consume RESTful web services</w:t>
      </w:r>
    </w:p>
    <w:p w14:paraId="09833A50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Consume SOAP web services</w:t>
      </w:r>
    </w:p>
    <w:p w14:paraId="0A60C384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Pass parameters to SOAP web services using the Transform Message component</w:t>
      </w:r>
    </w:p>
    <w:p w14:paraId="3D395820" w14:textId="6C2F859B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Transform data from multiple services to a canonical format</w:t>
      </w:r>
    </w:p>
    <w:p w14:paraId="762573E8" w14:textId="77777777" w:rsidR="002C1FDC" w:rsidRDefault="002C1FDC" w:rsidP="002C1FDC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CAAEAEF" w14:textId="4667823F" w:rsidR="00D17D78" w:rsidRPr="002C1FDC" w:rsidRDefault="00D17D78" w:rsidP="002C1FDC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lastRenderedPageBreak/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"collapseNine"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9: Controlling Event Flow</w:t>
      </w:r>
    </w:p>
    <w:p w14:paraId="64039728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8CACC8B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Multicast events</w:t>
      </w:r>
    </w:p>
    <w:p w14:paraId="1715E9BC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Route events based on conditions</w:t>
      </w:r>
    </w:p>
    <w:p w14:paraId="3EB480E0" w14:textId="49AE8848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Validate events</w:t>
      </w:r>
    </w:p>
    <w:p w14:paraId="47AF07A6" w14:textId="77777777" w:rsidR="001329FF" w:rsidRDefault="001329FF" w:rsidP="001329FF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F037805" w14:textId="4C6D3D6E" w:rsidR="00D17D78" w:rsidRPr="001329FF" w:rsidRDefault="00D17D78" w:rsidP="001329FF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"collapseTen"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10: Handling Errors</w:t>
      </w:r>
    </w:p>
    <w:p w14:paraId="232038ED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6349F29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Handle messaging errors at the application, flow, and processor level</w:t>
      </w:r>
    </w:p>
    <w:p w14:paraId="4BCAB12D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Handle different types of errors, including custom errors</w:t>
      </w:r>
    </w:p>
    <w:p w14:paraId="39FBD78D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Use different error scopes to either handle an error and continue execution of the parent flow or propagate an error to the parent flow</w:t>
      </w:r>
    </w:p>
    <w:p w14:paraId="0D890BA6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Set the success and error response settings for an HTTP Listener</w:t>
      </w:r>
    </w:p>
    <w:p w14:paraId="5D90A776" w14:textId="14F2ACC9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Set reconnection strategies for system errors</w:t>
      </w:r>
    </w:p>
    <w:p w14:paraId="3CDB67AC" w14:textId="77777777" w:rsidR="005F7270" w:rsidRDefault="005F7270" w:rsidP="005F7270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7D79DBA" w14:textId="4F24ECDA" w:rsidR="00D17D78" w:rsidRPr="005F7270" w:rsidRDefault="00D17D78" w:rsidP="005F7270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"collapseEleven"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11: Writing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DataWeave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Transformations</w:t>
      </w:r>
    </w:p>
    <w:p w14:paraId="05CAD179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0D2CDD2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Write </w:t>
      </w:r>
      <w:proofErr w:type="spellStart"/>
      <w:r w:rsidRPr="001A1465">
        <w:rPr>
          <w:color w:val="646569"/>
        </w:rPr>
        <w:t>DataWeave</w:t>
      </w:r>
      <w:proofErr w:type="spellEnd"/>
      <w:r w:rsidRPr="001A1465">
        <w:rPr>
          <w:color w:val="646569"/>
        </w:rPr>
        <w:t xml:space="preserve"> expressions for basic XML, JSON, and Java transformations</w:t>
      </w:r>
    </w:p>
    <w:p w14:paraId="422EDA57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Write </w:t>
      </w:r>
      <w:proofErr w:type="spellStart"/>
      <w:r w:rsidRPr="001A1465">
        <w:rPr>
          <w:color w:val="646569"/>
        </w:rPr>
        <w:t>DataWeave</w:t>
      </w:r>
      <w:proofErr w:type="spellEnd"/>
      <w:r w:rsidRPr="001A1465">
        <w:rPr>
          <w:color w:val="646569"/>
        </w:rPr>
        <w:t xml:space="preserve"> transformations for complex data structures with repeated elements</w:t>
      </w:r>
    </w:p>
    <w:p w14:paraId="1A7B0869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Define and use global and local variables and functions</w:t>
      </w:r>
    </w:p>
    <w:p w14:paraId="7CFE5E96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Use </w:t>
      </w:r>
      <w:proofErr w:type="spellStart"/>
      <w:r w:rsidRPr="001A1465">
        <w:rPr>
          <w:color w:val="646569"/>
        </w:rPr>
        <w:t>DataWeave</w:t>
      </w:r>
      <w:proofErr w:type="spellEnd"/>
      <w:r w:rsidRPr="001A1465">
        <w:rPr>
          <w:color w:val="646569"/>
        </w:rPr>
        <w:t xml:space="preserve"> functions</w:t>
      </w:r>
    </w:p>
    <w:p w14:paraId="457F9468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Coerce and format strings, numbers, and dates</w:t>
      </w:r>
    </w:p>
    <w:p w14:paraId="4A6D339F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Define and use custom data types</w:t>
      </w:r>
    </w:p>
    <w:p w14:paraId="5A622C6F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Call Mule flows from </w:t>
      </w:r>
      <w:proofErr w:type="spellStart"/>
      <w:r w:rsidRPr="001A1465">
        <w:rPr>
          <w:color w:val="646569"/>
        </w:rPr>
        <w:t>DataWeave</w:t>
      </w:r>
      <w:proofErr w:type="spellEnd"/>
      <w:r w:rsidRPr="001A1465">
        <w:rPr>
          <w:color w:val="646569"/>
        </w:rPr>
        <w:t xml:space="preserve"> expressions</w:t>
      </w:r>
    </w:p>
    <w:p w14:paraId="034F77B8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 xml:space="preserve">Store </w:t>
      </w:r>
      <w:proofErr w:type="spellStart"/>
      <w:r w:rsidRPr="001A1465">
        <w:rPr>
          <w:color w:val="646569"/>
        </w:rPr>
        <w:t>DataWeave</w:t>
      </w:r>
      <w:proofErr w:type="spellEnd"/>
      <w:r w:rsidRPr="001A1465">
        <w:rPr>
          <w:color w:val="646569"/>
        </w:rPr>
        <w:t xml:space="preserve"> scripts in external files</w:t>
      </w:r>
    </w:p>
    <w:p w14:paraId="1AB075B5" w14:textId="569F4036" w:rsidR="00D17D78" w:rsidRDefault="00D17D78" w:rsidP="00D17D78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>PART 3: Building Applications to Synchronize Data</w:t>
      </w:r>
    </w:p>
    <w:p w14:paraId="366F295D" w14:textId="77777777" w:rsidR="005F7270" w:rsidRPr="005F7270" w:rsidRDefault="005F7270" w:rsidP="005F7270"/>
    <w:p w14:paraId="6B6F9A34" w14:textId="543C168B" w:rsidR="00D17D78" w:rsidRPr="005F7270" w:rsidRDefault="00D17D78" w:rsidP="005F7270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"collapseTwelve"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12: Triggering Flows</w:t>
      </w:r>
    </w:p>
    <w:p w14:paraId="337BBB25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CC756D4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Read and write files</w:t>
      </w:r>
    </w:p>
    <w:p w14:paraId="765ADB6E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Trigger flows when files are added, created, or updated</w:t>
      </w:r>
    </w:p>
    <w:p w14:paraId="16A0F1B1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Trigger flows when new records are added to a database table</w:t>
      </w:r>
    </w:p>
    <w:p w14:paraId="3764C7FA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Schedule flows to run at a certain time or frequency</w:t>
      </w:r>
    </w:p>
    <w:p w14:paraId="30588FE6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Persist and share data in flows using the Object Store</w:t>
      </w:r>
    </w:p>
    <w:p w14:paraId="5095285F" w14:textId="2039C4FD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Publish and consume JMS messages</w:t>
      </w:r>
    </w:p>
    <w:p w14:paraId="6346E65D" w14:textId="77777777" w:rsidR="005F7270" w:rsidRDefault="005F7270" w:rsidP="005F7270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4021E11" w14:textId="3301F609" w:rsidR="00D17D78" w:rsidRPr="005F7270" w:rsidRDefault="00D17D78" w:rsidP="005F7270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"https://training.mulesoft.com/instructor-led-training/apdev-fundamentals4" \l "collapseThirteen"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13: Processing Records</w:t>
      </w:r>
    </w:p>
    <w:p w14:paraId="50484DBD" w14:textId="77777777" w:rsidR="00D17D78" w:rsidRDefault="00D17D78" w:rsidP="00D17D78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0DB2428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Process items in a collection using the For Each scope</w:t>
      </w:r>
    </w:p>
    <w:p w14:paraId="7206B37F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lastRenderedPageBreak/>
        <w:t>Process records using the Batch Job scope</w:t>
      </w:r>
    </w:p>
    <w:p w14:paraId="06210C59" w14:textId="77777777" w:rsidR="00D17D78" w:rsidRPr="001A1465" w:rsidRDefault="00D17D78" w:rsidP="001A1465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A1465">
        <w:rPr>
          <w:color w:val="646569"/>
        </w:rPr>
        <w:t>Use filtering and aggregation in a batch step</w:t>
      </w:r>
    </w:p>
    <w:p w14:paraId="5E39092B" w14:textId="4336DDCA" w:rsidR="0000197A" w:rsidRDefault="0000197A" w:rsidP="00DA7080">
      <w:pPr>
        <w:shd w:val="clear" w:color="auto" w:fill="FFFFFF"/>
        <w:spacing w:line="360" w:lineRule="atLeast"/>
        <w:rPr>
          <w:color w:val="646569"/>
        </w:rPr>
      </w:pPr>
    </w:p>
    <w:p w14:paraId="2AE757BB" w14:textId="081D64D3" w:rsidR="002A0CB6" w:rsidRDefault="002A0CB6" w:rsidP="00DA7080">
      <w:pPr>
        <w:shd w:val="clear" w:color="auto" w:fill="FFFFFF"/>
        <w:spacing w:line="360" w:lineRule="atLeast"/>
        <w:rPr>
          <w:color w:val="646569"/>
        </w:rPr>
      </w:pPr>
    </w:p>
    <w:p w14:paraId="6AB1957E" w14:textId="39C0EE5F" w:rsidR="002A0CB6" w:rsidRDefault="002A0CB6" w:rsidP="00DA7080">
      <w:pPr>
        <w:shd w:val="clear" w:color="auto" w:fill="FFFFFF"/>
        <w:spacing w:line="360" w:lineRule="atLeast"/>
        <w:rPr>
          <w:color w:val="646569"/>
        </w:rPr>
      </w:pPr>
    </w:p>
    <w:p w14:paraId="15755A8A" w14:textId="77777777" w:rsidR="00924D4C" w:rsidRDefault="00924D4C" w:rsidP="00924D4C">
      <w:pPr>
        <w:pStyle w:val="Heading1"/>
      </w:pPr>
      <w:bookmarkStart w:id="11" w:name="_Toc5816180"/>
      <w:r>
        <w:t>Course:</w:t>
      </w:r>
      <w:bookmarkEnd w:id="11"/>
    </w:p>
    <w:p w14:paraId="521F19AD" w14:textId="2A2218AC" w:rsidR="00924D4C" w:rsidRDefault="00924D4C" w:rsidP="00924D4C">
      <w:pPr>
        <w:pStyle w:val="Heading2"/>
      </w:pPr>
      <w:bookmarkStart w:id="12" w:name="_Toc5816181"/>
      <w:proofErr w:type="spellStart"/>
      <w:r w:rsidRPr="00415F6E">
        <w:t>Anypoint</w:t>
      </w:r>
      <w:proofErr w:type="spellEnd"/>
      <w:r w:rsidRPr="00415F6E">
        <w:t xml:space="preserve"> Platform Development: </w:t>
      </w:r>
      <w:r w:rsidR="00766BEA" w:rsidRPr="00766BEA">
        <w:t>Mule 4 for Mule 3 Users</w:t>
      </w:r>
      <w:bookmarkEnd w:id="12"/>
    </w:p>
    <w:p w14:paraId="0E28EEDF" w14:textId="77777777" w:rsidR="00924D4C" w:rsidRDefault="00924D4C" w:rsidP="00924D4C"/>
    <w:p w14:paraId="53609F80" w14:textId="77777777" w:rsidR="00924D4C" w:rsidRPr="00B04893" w:rsidRDefault="00924D4C" w:rsidP="00924D4C">
      <w:pPr>
        <w:pStyle w:val="NoSpacing"/>
        <w:rPr>
          <w:b/>
        </w:rPr>
      </w:pPr>
      <w:r w:rsidRPr="00B04893">
        <w:rPr>
          <w:b/>
        </w:rPr>
        <w:t>Duration</w:t>
      </w:r>
    </w:p>
    <w:p w14:paraId="3CD3DE12" w14:textId="39FA572C" w:rsidR="00924D4C" w:rsidRPr="00AC1849" w:rsidRDefault="00C94149" w:rsidP="00924D4C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5</w:t>
      </w:r>
      <w:r w:rsidR="00924D4C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26FB39F3" w14:textId="77777777" w:rsidR="00924D4C" w:rsidRDefault="00924D4C" w:rsidP="00924D4C">
      <w:pPr>
        <w:pStyle w:val="NoSpacing"/>
      </w:pPr>
    </w:p>
    <w:p w14:paraId="0EEAD7DA" w14:textId="77777777" w:rsidR="00924D4C" w:rsidRPr="00B04893" w:rsidRDefault="00924D4C" w:rsidP="00924D4C">
      <w:pPr>
        <w:pStyle w:val="NoSpacing"/>
        <w:rPr>
          <w:b/>
        </w:rPr>
      </w:pPr>
      <w:r w:rsidRPr="00B04893">
        <w:rPr>
          <w:b/>
        </w:rPr>
        <w:t>Objectives</w:t>
      </w:r>
    </w:p>
    <w:p w14:paraId="62677EFD" w14:textId="77777777" w:rsidR="00924D4C" w:rsidRDefault="00924D4C" w:rsidP="00924D4C">
      <w:pPr>
        <w:pStyle w:val="NoSpacing"/>
      </w:pPr>
      <w:r>
        <w:t>At the end of this course, students should be able to:</w:t>
      </w:r>
    </w:p>
    <w:p w14:paraId="55D9DEA8" w14:textId="77777777" w:rsidR="006D3E82" w:rsidRPr="006D3E82" w:rsidRDefault="006D3E82" w:rsidP="008B7FE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D3E82">
        <w:rPr>
          <w:rFonts w:ascii="Arial" w:hAnsi="Arial" w:cs="Arial"/>
          <w:color w:val="646569"/>
          <w:sz w:val="23"/>
          <w:szCs w:val="23"/>
        </w:rPr>
        <w:t xml:space="preserve">Build, configure, and debug Mule 4 applications using </w:t>
      </w:r>
      <w:proofErr w:type="spellStart"/>
      <w:r w:rsidRPr="006D3E82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6D3E82">
        <w:rPr>
          <w:rFonts w:ascii="Arial" w:hAnsi="Arial" w:cs="Arial"/>
          <w:color w:val="646569"/>
          <w:sz w:val="23"/>
          <w:szCs w:val="23"/>
        </w:rPr>
        <w:t xml:space="preserve"> Studio 7.</w:t>
      </w:r>
    </w:p>
    <w:p w14:paraId="223FB2A4" w14:textId="77777777" w:rsidR="006D3E82" w:rsidRPr="006D3E82" w:rsidRDefault="006D3E82" w:rsidP="008B7FE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D3E82">
        <w:rPr>
          <w:rFonts w:ascii="Arial" w:hAnsi="Arial" w:cs="Arial"/>
          <w:color w:val="646569"/>
          <w:sz w:val="23"/>
          <w:szCs w:val="23"/>
        </w:rPr>
        <w:t>Use and apply the new Mule 4 event model with the new reactive, self-tuning, streaming, and non-blocking Mule 4 runtime.</w:t>
      </w:r>
    </w:p>
    <w:p w14:paraId="00B50EBB" w14:textId="77777777" w:rsidR="006D3E82" w:rsidRPr="006D3E82" w:rsidRDefault="006D3E82" w:rsidP="008B7FE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D3E82">
        <w:rPr>
          <w:rFonts w:ascii="Arial" w:hAnsi="Arial" w:cs="Arial"/>
          <w:color w:val="646569"/>
          <w:sz w:val="23"/>
          <w:szCs w:val="23"/>
        </w:rPr>
        <w:t>Apply new Mule 4 connector operations and features anywhere in a flow and configure new Mule 4 connector listeners as flow triggers.</w:t>
      </w:r>
    </w:p>
    <w:p w14:paraId="3D02C48C" w14:textId="77777777" w:rsidR="006D3E82" w:rsidRPr="006D3E82" w:rsidRDefault="006D3E82" w:rsidP="008B7FE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D3E82">
        <w:rPr>
          <w:rFonts w:ascii="Arial" w:hAnsi="Arial" w:cs="Arial"/>
          <w:color w:val="646569"/>
          <w:sz w:val="23"/>
          <w:szCs w:val="23"/>
        </w:rPr>
        <w:t xml:space="preserve">Apply new </w:t>
      </w:r>
      <w:proofErr w:type="spellStart"/>
      <w:r w:rsidRPr="006D3E82"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 w:rsidRPr="006D3E82">
        <w:rPr>
          <w:rFonts w:ascii="Arial" w:hAnsi="Arial" w:cs="Arial"/>
          <w:color w:val="646569"/>
          <w:sz w:val="23"/>
          <w:szCs w:val="23"/>
        </w:rPr>
        <w:t xml:space="preserve"> 2 code everywhere as the new Mule 4 expression language.</w:t>
      </w:r>
    </w:p>
    <w:p w14:paraId="2E3AF392" w14:textId="77777777" w:rsidR="006D3E82" w:rsidRPr="006D3E82" w:rsidRDefault="006D3E82" w:rsidP="008B7FE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D3E82">
        <w:rPr>
          <w:rFonts w:ascii="Arial" w:hAnsi="Arial" w:cs="Arial"/>
          <w:color w:val="646569"/>
          <w:sz w:val="23"/>
          <w:szCs w:val="23"/>
        </w:rPr>
        <w:t xml:space="preserve">Transform complex data schema using </w:t>
      </w:r>
      <w:proofErr w:type="spellStart"/>
      <w:r w:rsidRPr="006D3E82"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 w:rsidRPr="006D3E82">
        <w:rPr>
          <w:rFonts w:ascii="Arial" w:hAnsi="Arial" w:cs="Arial"/>
          <w:color w:val="646569"/>
          <w:sz w:val="23"/>
          <w:szCs w:val="23"/>
        </w:rPr>
        <w:t xml:space="preserve"> 2.</w:t>
      </w:r>
    </w:p>
    <w:p w14:paraId="269EFCA3" w14:textId="77777777" w:rsidR="006D3E82" w:rsidRPr="006D3E82" w:rsidRDefault="006D3E82" w:rsidP="008B7FE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D3E82">
        <w:rPr>
          <w:rFonts w:ascii="Arial" w:hAnsi="Arial" w:cs="Arial"/>
          <w:color w:val="646569"/>
          <w:sz w:val="23"/>
          <w:szCs w:val="23"/>
        </w:rPr>
        <w:t>Use the new Mule 4 error handling framework and the new Try scope.</w:t>
      </w:r>
    </w:p>
    <w:p w14:paraId="3C4EAF77" w14:textId="77777777" w:rsidR="006D3E82" w:rsidRPr="006D3E82" w:rsidRDefault="006D3E82" w:rsidP="008B7FE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6D3E82">
        <w:rPr>
          <w:rFonts w:ascii="Arial" w:hAnsi="Arial" w:cs="Arial"/>
          <w:color w:val="646569"/>
          <w:sz w:val="23"/>
          <w:szCs w:val="23"/>
        </w:rPr>
        <w:t>Use the new Batch Job and Batch Aggregator scopes inline in flows.</w:t>
      </w:r>
    </w:p>
    <w:p w14:paraId="0E52320F" w14:textId="77777777" w:rsidR="00924D4C" w:rsidRDefault="00924D4C" w:rsidP="00924D4C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257253F" w14:textId="77777777" w:rsidR="00924D4C" w:rsidRPr="00340B61" w:rsidRDefault="00924D4C" w:rsidP="00924D4C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24F116FE" w14:textId="77777777" w:rsidR="00E80C41" w:rsidRPr="00E80C41" w:rsidRDefault="00E80C41" w:rsidP="007027AC">
      <w:pPr>
        <w:pStyle w:val="NoSpacing"/>
      </w:pPr>
      <w:r w:rsidRPr="00E80C41">
        <w:t>Experience developing Mule 3 applications as demonstrated by one of the following:</w:t>
      </w:r>
    </w:p>
    <w:p w14:paraId="500BE437" w14:textId="77777777" w:rsidR="00E80C41" w:rsidRPr="00E80C41" w:rsidRDefault="00E80C41" w:rsidP="00E80C4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E80C41">
        <w:rPr>
          <w:rFonts w:ascii="Arial" w:hAnsi="Arial" w:cs="Arial"/>
          <w:color w:val="646569"/>
          <w:sz w:val="23"/>
          <w:szCs w:val="23"/>
        </w:rPr>
        <w:t>Passing of the </w:t>
      </w:r>
      <w:hyperlink r:id="rId26" w:history="1">
        <w:r w:rsidRPr="00E80C41">
          <w:rPr>
            <w:rFonts w:ascii="Arial" w:hAnsi="Arial" w:cs="Arial"/>
            <w:color w:val="646569"/>
            <w:sz w:val="23"/>
            <w:szCs w:val="23"/>
          </w:rPr>
          <w:t>MCD - Integration and API Associate exam (Mule 3)</w:t>
        </w:r>
      </w:hyperlink>
    </w:p>
    <w:p w14:paraId="733EF8EE" w14:textId="77777777" w:rsidR="00E80C41" w:rsidRPr="00E80C41" w:rsidRDefault="00E80C41" w:rsidP="00E80C4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E80C41">
        <w:rPr>
          <w:rFonts w:ascii="Arial" w:hAnsi="Arial" w:cs="Arial"/>
          <w:color w:val="646569"/>
          <w:sz w:val="23"/>
          <w:szCs w:val="23"/>
        </w:rPr>
        <w:t>Completion of the instructor-led </w:t>
      </w:r>
      <w:proofErr w:type="spellStart"/>
      <w:r w:rsidRPr="00E80C41">
        <w:rPr>
          <w:rFonts w:ascii="Arial" w:hAnsi="Arial" w:cs="Arial"/>
          <w:color w:val="646569"/>
          <w:sz w:val="23"/>
          <w:szCs w:val="23"/>
        </w:rPr>
        <w:fldChar w:fldCharType="begin"/>
      </w:r>
      <w:r w:rsidRPr="00E80C41">
        <w:rPr>
          <w:rFonts w:ascii="Arial" w:hAnsi="Arial" w:cs="Arial"/>
          <w:color w:val="646569"/>
          <w:sz w:val="23"/>
          <w:szCs w:val="23"/>
        </w:rPr>
        <w:instrText xml:space="preserve"> HYPERLINK "https://training.mulesoft.com/instructor-led-training/apdev-fundamentals3" </w:instrText>
      </w:r>
      <w:r w:rsidRPr="00E80C41"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E80C41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E80C41">
        <w:rPr>
          <w:rFonts w:ascii="Arial" w:hAnsi="Arial" w:cs="Arial"/>
          <w:color w:val="646569"/>
          <w:sz w:val="23"/>
          <w:szCs w:val="23"/>
        </w:rPr>
        <w:t xml:space="preserve"> Platform Development: Fundamentals (Mule 3)</w:t>
      </w:r>
      <w:r w:rsidRPr="00E80C41">
        <w:rPr>
          <w:rFonts w:ascii="Arial" w:hAnsi="Arial" w:cs="Arial"/>
          <w:color w:val="646569"/>
          <w:sz w:val="23"/>
          <w:szCs w:val="23"/>
        </w:rPr>
        <w:fldChar w:fldCharType="end"/>
      </w:r>
      <w:r w:rsidRPr="00E80C41">
        <w:rPr>
          <w:rFonts w:ascii="Arial" w:hAnsi="Arial" w:cs="Arial"/>
          <w:color w:val="646569"/>
          <w:sz w:val="23"/>
          <w:szCs w:val="23"/>
        </w:rPr>
        <w:t> course or the self-study </w:t>
      </w:r>
      <w:proofErr w:type="spellStart"/>
      <w:r w:rsidRPr="00E80C41">
        <w:rPr>
          <w:rFonts w:ascii="Arial" w:hAnsi="Arial" w:cs="Arial"/>
          <w:color w:val="646569"/>
          <w:sz w:val="23"/>
          <w:szCs w:val="23"/>
        </w:rPr>
        <w:fldChar w:fldCharType="begin"/>
      </w:r>
      <w:r w:rsidRPr="00E80C41">
        <w:rPr>
          <w:rFonts w:ascii="Arial" w:hAnsi="Arial" w:cs="Arial"/>
          <w:color w:val="646569"/>
          <w:sz w:val="23"/>
          <w:szCs w:val="23"/>
        </w:rPr>
        <w:instrText xml:space="preserve"> HYPERLINK "https://training.mulesoft.com/course/mulesoftu-fundamentals3" </w:instrText>
      </w:r>
      <w:r w:rsidRPr="00E80C41"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E80C41">
        <w:rPr>
          <w:rFonts w:ascii="Arial" w:hAnsi="Arial" w:cs="Arial"/>
          <w:color w:val="646569"/>
          <w:sz w:val="23"/>
          <w:szCs w:val="23"/>
        </w:rPr>
        <w:t>MuleSoft.U</w:t>
      </w:r>
      <w:proofErr w:type="spellEnd"/>
      <w:r w:rsidRPr="00E80C41">
        <w:rPr>
          <w:rFonts w:ascii="Arial" w:hAnsi="Arial" w:cs="Arial"/>
          <w:color w:val="646569"/>
          <w:sz w:val="23"/>
          <w:szCs w:val="23"/>
        </w:rPr>
        <w:t xml:space="preserve"> Development Fundamentals (Mule 3)</w:t>
      </w:r>
      <w:r w:rsidRPr="00E80C41">
        <w:rPr>
          <w:rFonts w:ascii="Arial" w:hAnsi="Arial" w:cs="Arial"/>
          <w:color w:val="646569"/>
          <w:sz w:val="23"/>
          <w:szCs w:val="23"/>
        </w:rPr>
        <w:fldChar w:fldCharType="end"/>
      </w:r>
      <w:r w:rsidRPr="00E80C41">
        <w:rPr>
          <w:rFonts w:ascii="Arial" w:hAnsi="Arial" w:cs="Arial"/>
          <w:color w:val="646569"/>
          <w:sz w:val="23"/>
          <w:szCs w:val="23"/>
        </w:rPr>
        <w:t> course or equivalent knowledge</w:t>
      </w:r>
    </w:p>
    <w:p w14:paraId="51E7D1BD" w14:textId="5BFCCC15" w:rsidR="00924D4C" w:rsidRPr="00E80C41" w:rsidRDefault="00E80C41" w:rsidP="00E80C4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E80C41">
        <w:rPr>
          <w:rFonts w:ascii="Arial" w:hAnsi="Arial" w:cs="Arial"/>
          <w:color w:val="646569"/>
          <w:sz w:val="23"/>
          <w:szCs w:val="23"/>
        </w:rPr>
        <w:t>Passing of the </w:t>
      </w:r>
      <w:hyperlink r:id="rId27" w:history="1">
        <w:r w:rsidRPr="00E80C41">
          <w:rPr>
            <w:rFonts w:ascii="Arial" w:hAnsi="Arial" w:cs="Arial"/>
            <w:color w:val="646569"/>
            <w:sz w:val="23"/>
            <w:szCs w:val="23"/>
          </w:rPr>
          <w:t>MCD - Integration Professional (Mule 3)</w:t>
        </w:r>
      </w:hyperlink>
      <w:r w:rsidRPr="00E80C41">
        <w:rPr>
          <w:rFonts w:ascii="Arial" w:hAnsi="Arial" w:cs="Arial"/>
          <w:color w:val="646569"/>
          <w:sz w:val="23"/>
          <w:szCs w:val="23"/>
        </w:rPr>
        <w:t> exam</w:t>
      </w:r>
    </w:p>
    <w:p w14:paraId="45662172" w14:textId="77777777" w:rsidR="00924D4C" w:rsidRDefault="00924D4C" w:rsidP="00924D4C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A1DDE77" w14:textId="77777777" w:rsidR="00924D4C" w:rsidRPr="00B3641F" w:rsidRDefault="00924D4C" w:rsidP="00924D4C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3DA0C2CA" w14:textId="77777777" w:rsidR="0020435B" w:rsidRDefault="0020435B" w:rsidP="00D2618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with:</w:t>
      </w:r>
    </w:p>
    <w:p w14:paraId="5B5D8D62" w14:textId="77777777" w:rsidR="0020435B" w:rsidRDefault="0020435B" w:rsidP="001B673F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At least 8-16 GB RAM (16 highly recommended), 2GHz CPU, and 10GB available storage</w:t>
      </w:r>
    </w:p>
    <w:p w14:paraId="2F05C5D0" w14:textId="77777777" w:rsidR="0020435B" w:rsidRDefault="0020435B" w:rsidP="001B673F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minimum screen resolution of 1024x768</w:t>
      </w:r>
    </w:p>
    <w:p w14:paraId="0B8294E8" w14:textId="77777777" w:rsidR="0020435B" w:rsidRDefault="0020435B" w:rsidP="001B673F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The latest version of Chrome</w:t>
      </w:r>
    </w:p>
    <w:p w14:paraId="2B9741AE" w14:textId="77777777" w:rsidR="0020435B" w:rsidRDefault="0020435B" w:rsidP="00D2618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Internet access to ports 80 and 3306 (with &gt; 5Mbps download and &gt; 2Mbps upload)</w:t>
      </w:r>
    </w:p>
    <w:p w14:paraId="64BF68EE" w14:textId="77777777" w:rsidR="0020435B" w:rsidRDefault="002B2097" w:rsidP="00D2618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28" w:history="1">
        <w:r w:rsidR="0020435B" w:rsidRPr="00D26181">
          <w:rPr>
            <w:color w:val="646569"/>
          </w:rPr>
          <w:t>JDK 1.8</w:t>
        </w:r>
      </w:hyperlink>
    </w:p>
    <w:p w14:paraId="1E295F8F" w14:textId="77777777" w:rsidR="0020435B" w:rsidRDefault="002B2097" w:rsidP="00D2618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29" w:history="1">
        <w:proofErr w:type="spellStart"/>
        <w:r w:rsidR="0020435B" w:rsidRPr="00D26181">
          <w:rPr>
            <w:color w:val="646569"/>
          </w:rPr>
          <w:t>Anypoint</w:t>
        </w:r>
        <w:proofErr w:type="spellEnd"/>
        <w:r w:rsidR="0020435B" w:rsidRPr="00D26181">
          <w:rPr>
            <w:color w:val="646569"/>
          </w:rPr>
          <w:t xml:space="preserve"> Studio 7</w:t>
        </w:r>
      </w:hyperlink>
      <w:r w:rsidR="0020435B">
        <w:rPr>
          <w:rFonts w:ascii="Arial" w:hAnsi="Arial" w:cs="Arial"/>
          <w:color w:val="646569"/>
          <w:sz w:val="23"/>
          <w:szCs w:val="23"/>
        </w:rPr>
        <w:t> with embedded Mule 4.1 runtime</w:t>
      </w:r>
    </w:p>
    <w:p w14:paraId="3443B669" w14:textId="77777777" w:rsidR="0020435B" w:rsidRDefault="0020435B" w:rsidP="00D2618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An </w:t>
      </w:r>
      <w:proofErr w:type="spellStart"/>
      <w:r>
        <w:rPr>
          <w:rFonts w:ascii="Arial" w:hAnsi="Arial" w:cs="Arial"/>
          <w:color w:val="646569"/>
          <w:sz w:val="23"/>
          <w:szCs w:val="23"/>
        </w:rPr>
        <w:fldChar w:fldCharType="begin"/>
      </w:r>
      <w:r>
        <w:rPr>
          <w:rFonts w:ascii="Arial" w:hAnsi="Arial" w:cs="Arial"/>
          <w:color w:val="646569"/>
          <w:sz w:val="23"/>
          <w:szCs w:val="23"/>
        </w:rPr>
        <w:instrText xml:space="preserve"> HYPERLINK "http://anypoint.mulesoft.com/" </w:instrText>
      </w:r>
      <w:r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D26181">
        <w:rPr>
          <w:color w:val="646569"/>
        </w:rPr>
        <w:t>Anypoint</w:t>
      </w:r>
      <w:proofErr w:type="spellEnd"/>
      <w:r w:rsidRPr="00D26181">
        <w:rPr>
          <w:color w:val="646569"/>
        </w:rPr>
        <w:t xml:space="preserve"> Platform</w:t>
      </w:r>
      <w:r>
        <w:rPr>
          <w:rFonts w:ascii="Arial" w:hAnsi="Arial" w:cs="Arial"/>
          <w:color w:val="646569"/>
          <w:sz w:val="23"/>
          <w:szCs w:val="23"/>
        </w:rPr>
        <w:fldChar w:fldCharType="end"/>
      </w:r>
      <w:r>
        <w:rPr>
          <w:rFonts w:ascii="Arial" w:hAnsi="Arial" w:cs="Arial"/>
          <w:color w:val="646569"/>
          <w:sz w:val="23"/>
          <w:szCs w:val="23"/>
        </w:rPr>
        <w:t> account</w:t>
      </w:r>
    </w:p>
    <w:p w14:paraId="24B99C3C" w14:textId="77777777" w:rsidR="0020435B" w:rsidRDefault="0020435B" w:rsidP="00D2618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 </w:t>
      </w:r>
      <w:hyperlink r:id="rId30" w:history="1">
        <w:r w:rsidRPr="00D26181">
          <w:rPr>
            <w:color w:val="646569"/>
          </w:rPr>
          <w:t>Salesforce Developer</w:t>
        </w:r>
      </w:hyperlink>
      <w:r>
        <w:rPr>
          <w:rFonts w:ascii="Arial" w:hAnsi="Arial" w:cs="Arial"/>
          <w:color w:val="646569"/>
          <w:sz w:val="23"/>
          <w:szCs w:val="23"/>
        </w:rPr>
        <w:t> account (NOT a standard account) and API Access token</w:t>
      </w:r>
    </w:p>
    <w:p w14:paraId="3985860F" w14:textId="0B546A66" w:rsidR="002A0CB6" w:rsidRDefault="002B2097" w:rsidP="00D2618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31" w:history="1">
        <w:r w:rsidR="0020435B" w:rsidRPr="00D26181">
          <w:rPr>
            <w:color w:val="646569"/>
          </w:rPr>
          <w:t>Advanced REST Client</w:t>
        </w:r>
      </w:hyperlink>
      <w:r w:rsidR="0020435B">
        <w:rPr>
          <w:rFonts w:ascii="Arial" w:hAnsi="Arial" w:cs="Arial"/>
          <w:color w:val="646569"/>
          <w:sz w:val="23"/>
          <w:szCs w:val="23"/>
        </w:rPr>
        <w:t> (or some other REST client application)</w:t>
      </w:r>
    </w:p>
    <w:p w14:paraId="23C2685E" w14:textId="742AAF98" w:rsidR="00180DD6" w:rsidRDefault="00180DD6" w:rsidP="00180DD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212C059" w14:textId="2A9DB153" w:rsidR="00133594" w:rsidRDefault="00133594" w:rsidP="00133594">
      <w:pPr>
        <w:rPr>
          <w:b/>
        </w:rPr>
      </w:pPr>
      <w:r w:rsidRPr="00AC27A7">
        <w:rPr>
          <w:b/>
        </w:rPr>
        <w:t>Outline</w:t>
      </w:r>
    </w:p>
    <w:p w14:paraId="7EA87DBD" w14:textId="77777777" w:rsidR="00D34C8F" w:rsidRPr="00896CD6" w:rsidRDefault="00D34C8F" w:rsidP="00133594">
      <w:pPr>
        <w:rPr>
          <w:b/>
        </w:rPr>
      </w:pPr>
    </w:p>
    <w:p w14:paraId="6EBCC37C" w14:textId="3645B0D5" w:rsidR="006C3ADD" w:rsidRPr="00D34C8F" w:rsidRDefault="006C3ADD" w:rsidP="00D34C8F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"https://training.mulesoft.com/instructor-led-training/apdev-mule443"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Accessing and Modifying Mule 4 Events</w:t>
      </w:r>
    </w:p>
    <w:p w14:paraId="5AA466DA" w14:textId="77777777" w:rsidR="006C3ADD" w:rsidRDefault="006C3ADD" w:rsidP="006C3AD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00AAE4E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Log event data</w:t>
      </w:r>
    </w:p>
    <w:p w14:paraId="64CDE2DD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Debug Mule applications</w:t>
      </w:r>
    </w:p>
    <w:p w14:paraId="4985344B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Read and write event properties</w:t>
      </w:r>
    </w:p>
    <w:p w14:paraId="1633EC54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 xml:space="preserve">Write expressions with </w:t>
      </w:r>
      <w:proofErr w:type="spellStart"/>
      <w:r w:rsidRPr="00554002">
        <w:rPr>
          <w:color w:val="646569"/>
        </w:rPr>
        <w:t>DataWeave</w:t>
      </w:r>
      <w:proofErr w:type="spellEnd"/>
      <w:r w:rsidRPr="00554002">
        <w:rPr>
          <w:color w:val="646569"/>
        </w:rPr>
        <w:t xml:space="preserve"> 2</w:t>
      </w:r>
    </w:p>
    <w:p w14:paraId="60FE0624" w14:textId="41074851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Create variables</w:t>
      </w:r>
    </w:p>
    <w:p w14:paraId="4F6E31A1" w14:textId="77777777" w:rsidR="00B05428" w:rsidRDefault="00B05428" w:rsidP="00B0542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2C29B16" w14:textId="39F14339" w:rsidR="006C3ADD" w:rsidRPr="00B05428" w:rsidRDefault="006C3ADD" w:rsidP="00B05428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"https://training.mulesoft.com/instructor-led-training/apdev-mule443"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2: Structuring Mule 4 Applications</w:t>
      </w:r>
    </w:p>
    <w:p w14:paraId="0EC469F8" w14:textId="77777777" w:rsidR="006C3ADD" w:rsidRDefault="006C3ADD" w:rsidP="006C3AD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02213CE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 xml:space="preserve">Create applications composed of multiple flows and </w:t>
      </w:r>
      <w:proofErr w:type="spellStart"/>
      <w:r w:rsidRPr="00554002">
        <w:rPr>
          <w:color w:val="646569"/>
        </w:rPr>
        <w:t>subflows</w:t>
      </w:r>
      <w:proofErr w:type="spellEnd"/>
    </w:p>
    <w:p w14:paraId="565E8EF7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Pass messages between flows using asynchronous queues</w:t>
      </w:r>
    </w:p>
    <w:p w14:paraId="049F7E5D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Encapsulate global elements in separate configuration files</w:t>
      </w:r>
    </w:p>
    <w:p w14:paraId="75BF6716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Specify application properties in a separate properties file and use them in the application</w:t>
      </w:r>
    </w:p>
    <w:p w14:paraId="4AE2A4C3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Describe the purpose of each file and folder in a Mule project</w:t>
      </w:r>
    </w:p>
    <w:p w14:paraId="73D7AAB9" w14:textId="3209166F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Define and manage application metadata</w:t>
      </w:r>
    </w:p>
    <w:p w14:paraId="21AE6602" w14:textId="77777777" w:rsidR="003C5184" w:rsidRDefault="003C5184" w:rsidP="003C5184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4E13797" w14:textId="2F5C3543" w:rsidR="006C3ADD" w:rsidRPr="003C5184" w:rsidRDefault="006C3ADD" w:rsidP="003C5184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"https://training.mulesoft.com/instructor-led-training/apdev-mule443" \l "collapseEight"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Consuming Web Services in Mule 4</w:t>
      </w:r>
    </w:p>
    <w:p w14:paraId="4F1E57F3" w14:textId="77777777" w:rsidR="006C3ADD" w:rsidRDefault="006C3ADD" w:rsidP="006C3AD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A20D2AD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 xml:space="preserve">Consume web services that have a connector in </w:t>
      </w:r>
      <w:proofErr w:type="spellStart"/>
      <w:r w:rsidRPr="00554002">
        <w:rPr>
          <w:color w:val="646569"/>
        </w:rPr>
        <w:t>Anypoint</w:t>
      </w:r>
      <w:proofErr w:type="spellEnd"/>
      <w:r w:rsidRPr="00554002">
        <w:rPr>
          <w:color w:val="646569"/>
        </w:rPr>
        <w:t xml:space="preserve"> Exchange</w:t>
      </w:r>
    </w:p>
    <w:p w14:paraId="383F290A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Consume RESTful web services</w:t>
      </w:r>
    </w:p>
    <w:p w14:paraId="6A163794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Consume SOAP web services</w:t>
      </w:r>
    </w:p>
    <w:p w14:paraId="715F0586" w14:textId="77777777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Pass parameters to SOAP web services using the Transform Message component</w:t>
      </w:r>
    </w:p>
    <w:p w14:paraId="6563E0EF" w14:textId="6CAC3ABA" w:rsidR="006C3ADD" w:rsidRPr="00554002" w:rsidRDefault="006C3ADD" w:rsidP="0055400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554002">
        <w:rPr>
          <w:color w:val="646569"/>
        </w:rPr>
        <w:t>Transform data from multiple services to a canonical format</w:t>
      </w:r>
    </w:p>
    <w:p w14:paraId="2655E8EF" w14:textId="77777777" w:rsidR="003C5184" w:rsidRDefault="003C5184" w:rsidP="003C5184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1757868" w14:textId="4F16A01B" w:rsidR="006C3ADD" w:rsidRPr="003C5184" w:rsidRDefault="006C3ADD" w:rsidP="003C5184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"https://training.mulesoft.com/instructor-led-training/apdev-mule443" \l "collapseNine"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Controlling Event Flow in Mule 4</w:t>
      </w:r>
    </w:p>
    <w:p w14:paraId="02990587" w14:textId="77777777" w:rsidR="006C3ADD" w:rsidRDefault="006C3ADD" w:rsidP="006C3AD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375B40E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Multicast events</w:t>
      </w:r>
    </w:p>
    <w:p w14:paraId="158956C8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Route events based on conditions</w:t>
      </w:r>
    </w:p>
    <w:p w14:paraId="50D2EB08" w14:textId="0BD8829A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Validate events</w:t>
      </w:r>
    </w:p>
    <w:p w14:paraId="0C1715CE" w14:textId="77777777" w:rsidR="003C5184" w:rsidRDefault="003C5184" w:rsidP="003C5184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6F47243" w14:textId="0B061566" w:rsidR="006C3ADD" w:rsidRPr="00D0530C" w:rsidRDefault="006C3ADD" w:rsidP="00D0530C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"https://training.mulesoft.com/instructor-led-training/apdev-mule443" \l "collapseTen"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Handling Errors in Mule 4</w:t>
      </w:r>
    </w:p>
    <w:p w14:paraId="6AD020B2" w14:textId="77777777" w:rsidR="006C3ADD" w:rsidRDefault="006C3ADD" w:rsidP="006C3AD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D833AE2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Handle messaging errors at the application, flow, and processor level</w:t>
      </w:r>
    </w:p>
    <w:p w14:paraId="3E76D16F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Handle different types of errors, including custom errors</w:t>
      </w:r>
    </w:p>
    <w:p w14:paraId="6F4D674A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Use different error scopes to either handle an error and continue execution of the parent flow or propagate an error to the parent flow</w:t>
      </w:r>
    </w:p>
    <w:p w14:paraId="0780652B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Set the success and error response settings for an HTTP Listener</w:t>
      </w:r>
    </w:p>
    <w:p w14:paraId="63B5C9A8" w14:textId="748B2B8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Set reconnection strategies for system errors</w:t>
      </w:r>
    </w:p>
    <w:p w14:paraId="1A11D959" w14:textId="77777777" w:rsidR="003F34DE" w:rsidRDefault="003F34DE" w:rsidP="003F34D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6A871A8" w14:textId="60B05485" w:rsidR="006C3ADD" w:rsidRPr="003F34DE" w:rsidRDefault="006C3ADD" w:rsidP="003F34DE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"https://training.mulesoft.com/instructor-led-training/apdev-mule443" \l "collapseEleven"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6: Writing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DataWeave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2 Transformations</w:t>
      </w:r>
    </w:p>
    <w:p w14:paraId="571CF06E" w14:textId="77777777" w:rsidR="006C3ADD" w:rsidRDefault="006C3ADD" w:rsidP="006C3AD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C4080DC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 xml:space="preserve">Write </w:t>
      </w:r>
      <w:proofErr w:type="spellStart"/>
      <w:r w:rsidRPr="001F7E8F">
        <w:rPr>
          <w:color w:val="646569"/>
        </w:rPr>
        <w:t>DataWeave</w:t>
      </w:r>
      <w:proofErr w:type="spellEnd"/>
      <w:r w:rsidRPr="001F7E8F">
        <w:rPr>
          <w:color w:val="646569"/>
        </w:rPr>
        <w:t xml:space="preserve"> expressions for basic XML, JSON, and Java transformations</w:t>
      </w:r>
    </w:p>
    <w:p w14:paraId="219C23AF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 xml:space="preserve">Write </w:t>
      </w:r>
      <w:proofErr w:type="spellStart"/>
      <w:r w:rsidRPr="001F7E8F">
        <w:rPr>
          <w:color w:val="646569"/>
        </w:rPr>
        <w:t>DataWeave</w:t>
      </w:r>
      <w:proofErr w:type="spellEnd"/>
      <w:r w:rsidRPr="001F7E8F">
        <w:rPr>
          <w:color w:val="646569"/>
        </w:rPr>
        <w:t xml:space="preserve"> transformations for complex data structures with repeated elements</w:t>
      </w:r>
    </w:p>
    <w:p w14:paraId="7E11A70B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Define and use global and local variables and functions</w:t>
      </w:r>
    </w:p>
    <w:p w14:paraId="0642533A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 xml:space="preserve">Use </w:t>
      </w:r>
      <w:proofErr w:type="spellStart"/>
      <w:r w:rsidRPr="001F7E8F">
        <w:rPr>
          <w:color w:val="646569"/>
        </w:rPr>
        <w:t>DataWeave</w:t>
      </w:r>
      <w:proofErr w:type="spellEnd"/>
      <w:r w:rsidRPr="001F7E8F">
        <w:rPr>
          <w:color w:val="646569"/>
        </w:rPr>
        <w:t xml:space="preserve"> functions</w:t>
      </w:r>
    </w:p>
    <w:p w14:paraId="397F7FDC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Coerce and format strings, numbers, and dates</w:t>
      </w:r>
    </w:p>
    <w:p w14:paraId="6B58DFB4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Define and use custom data types</w:t>
      </w:r>
    </w:p>
    <w:p w14:paraId="4B8AF2DA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 xml:space="preserve">Call Mule flows from </w:t>
      </w:r>
      <w:proofErr w:type="spellStart"/>
      <w:r w:rsidRPr="001F7E8F">
        <w:rPr>
          <w:color w:val="646569"/>
        </w:rPr>
        <w:t>DataWeave</w:t>
      </w:r>
      <w:proofErr w:type="spellEnd"/>
      <w:r w:rsidRPr="001F7E8F">
        <w:rPr>
          <w:color w:val="646569"/>
        </w:rPr>
        <w:t xml:space="preserve"> expressions</w:t>
      </w:r>
    </w:p>
    <w:p w14:paraId="2C9375C8" w14:textId="41925606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 xml:space="preserve">Store </w:t>
      </w:r>
      <w:proofErr w:type="spellStart"/>
      <w:r w:rsidRPr="001F7E8F">
        <w:rPr>
          <w:color w:val="646569"/>
        </w:rPr>
        <w:t>DataWeave</w:t>
      </w:r>
      <w:proofErr w:type="spellEnd"/>
      <w:r w:rsidRPr="001F7E8F">
        <w:rPr>
          <w:color w:val="646569"/>
        </w:rPr>
        <w:t xml:space="preserve"> scripts in external files</w:t>
      </w:r>
    </w:p>
    <w:p w14:paraId="25FB0391" w14:textId="77777777" w:rsidR="00A87C13" w:rsidRDefault="00A87C13" w:rsidP="00A87C1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8089A19" w14:textId="74854BB5" w:rsidR="006C3ADD" w:rsidRPr="00A87C13" w:rsidRDefault="006C3ADD" w:rsidP="00A87C1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"https://training.mulesoft.com/instructor-led-training/apdev-mule443" \l "collapseTwelve"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7: Triggering Flows in Mule 4</w:t>
      </w:r>
    </w:p>
    <w:p w14:paraId="7D0CA106" w14:textId="77777777" w:rsidR="006C3ADD" w:rsidRDefault="006C3ADD" w:rsidP="006C3AD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688A4B67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Read and write files</w:t>
      </w:r>
    </w:p>
    <w:p w14:paraId="1C7BA1BC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Trigger flows when files are added, created, or updated</w:t>
      </w:r>
    </w:p>
    <w:p w14:paraId="4DF871AD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Trigger flows when new records are added to a database table</w:t>
      </w:r>
    </w:p>
    <w:p w14:paraId="4F2DE585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Schedule flows to run at a certain time or frequency</w:t>
      </w:r>
    </w:p>
    <w:p w14:paraId="2ECAF9D5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Persist and share data in flows using the Object Store</w:t>
      </w:r>
    </w:p>
    <w:p w14:paraId="3BDF240A" w14:textId="1728B8F9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Publish and consume JMS messages</w:t>
      </w:r>
    </w:p>
    <w:p w14:paraId="104CDDA9" w14:textId="77777777" w:rsidR="006C3ADD" w:rsidRDefault="006C3ADD" w:rsidP="006C3ADD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C722B35" w14:textId="0B313204" w:rsidR="006C3ADD" w:rsidRPr="006C3ADD" w:rsidRDefault="006C3ADD" w:rsidP="006C3ADD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"https://training.mulesoft.com/instructor-led-training/apdev-mule443" \l "collapseThirteen"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Processing Records in Mule 4</w:t>
      </w:r>
    </w:p>
    <w:p w14:paraId="32F062C0" w14:textId="77777777" w:rsidR="006C3ADD" w:rsidRDefault="006C3ADD" w:rsidP="006C3ADD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B093910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Process items in a collection using the For Each scope</w:t>
      </w:r>
    </w:p>
    <w:p w14:paraId="3BDF086F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Process records using the Batch Job scope</w:t>
      </w:r>
    </w:p>
    <w:p w14:paraId="76535A32" w14:textId="77777777" w:rsidR="006C3ADD" w:rsidRPr="001F7E8F" w:rsidRDefault="006C3ADD" w:rsidP="001F7E8F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1F7E8F">
        <w:rPr>
          <w:color w:val="646569"/>
        </w:rPr>
        <w:t>Use filtering and aggregation in a batch step</w:t>
      </w:r>
    </w:p>
    <w:p w14:paraId="249F4512" w14:textId="77E469BB" w:rsidR="00180DD6" w:rsidRDefault="00180DD6" w:rsidP="00180DD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0B91E54" w14:textId="28CD2581" w:rsidR="006E24A1" w:rsidRDefault="006E24A1" w:rsidP="00180DD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124870D" w14:textId="515DD89C" w:rsidR="006E24A1" w:rsidRDefault="006E24A1" w:rsidP="00180DD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9651522" w14:textId="77777777" w:rsidR="00772501" w:rsidRDefault="00772501" w:rsidP="00772501">
      <w:pPr>
        <w:pStyle w:val="Heading1"/>
      </w:pPr>
      <w:bookmarkStart w:id="13" w:name="_Toc5816182"/>
      <w:r>
        <w:lastRenderedPageBreak/>
        <w:t>Course:</w:t>
      </w:r>
      <w:bookmarkEnd w:id="13"/>
    </w:p>
    <w:p w14:paraId="25E87645" w14:textId="6DC8FD38" w:rsidR="00772501" w:rsidRDefault="00772501" w:rsidP="00772501">
      <w:pPr>
        <w:pStyle w:val="Heading2"/>
      </w:pPr>
      <w:bookmarkStart w:id="14" w:name="_Toc5816183"/>
      <w:proofErr w:type="spellStart"/>
      <w:r w:rsidRPr="00415F6E">
        <w:t>Anypoint</w:t>
      </w:r>
      <w:proofErr w:type="spellEnd"/>
      <w:r w:rsidRPr="00415F6E">
        <w:t xml:space="preserve"> Platform Development: </w:t>
      </w:r>
      <w:proofErr w:type="spellStart"/>
      <w:r>
        <w:t>DataWeave</w:t>
      </w:r>
      <w:proofErr w:type="spellEnd"/>
      <w:r>
        <w:t xml:space="preserve"> </w:t>
      </w:r>
      <w:r w:rsidR="00485130">
        <w:t>2</w:t>
      </w:r>
      <w:r>
        <w:t>.0</w:t>
      </w:r>
      <w:r w:rsidRPr="00415F6E">
        <w:t xml:space="preserve"> (Mule </w:t>
      </w:r>
      <w:r w:rsidR="00485130">
        <w:t>4</w:t>
      </w:r>
      <w:r w:rsidRPr="00415F6E">
        <w:t>)</w:t>
      </w:r>
      <w:bookmarkEnd w:id="14"/>
    </w:p>
    <w:p w14:paraId="620E0264" w14:textId="77777777" w:rsidR="00772501" w:rsidRDefault="00772501" w:rsidP="00772501"/>
    <w:p w14:paraId="4E7EA18D" w14:textId="77777777" w:rsidR="00772501" w:rsidRPr="00B04893" w:rsidRDefault="00772501" w:rsidP="00772501">
      <w:pPr>
        <w:pStyle w:val="NoSpacing"/>
        <w:rPr>
          <w:b/>
        </w:rPr>
      </w:pPr>
      <w:r w:rsidRPr="00B04893">
        <w:rPr>
          <w:b/>
        </w:rPr>
        <w:t>Duration</w:t>
      </w:r>
    </w:p>
    <w:p w14:paraId="6B087549" w14:textId="44B09042" w:rsidR="00772501" w:rsidRPr="00AC1849" w:rsidRDefault="003E6948" w:rsidP="00772501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4</w:t>
      </w:r>
      <w:r w:rsidR="00772501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3E887445" w14:textId="77777777" w:rsidR="00772501" w:rsidRDefault="00772501" w:rsidP="00772501">
      <w:pPr>
        <w:pStyle w:val="NoSpacing"/>
      </w:pPr>
    </w:p>
    <w:p w14:paraId="13E1538F" w14:textId="77777777" w:rsidR="00772501" w:rsidRPr="00B04893" w:rsidRDefault="00772501" w:rsidP="00772501">
      <w:pPr>
        <w:pStyle w:val="NoSpacing"/>
        <w:rPr>
          <w:b/>
        </w:rPr>
      </w:pPr>
      <w:r w:rsidRPr="00B04893">
        <w:rPr>
          <w:b/>
        </w:rPr>
        <w:t>Objectives</w:t>
      </w:r>
    </w:p>
    <w:p w14:paraId="464F5C48" w14:textId="77777777" w:rsidR="00772501" w:rsidRDefault="00772501" w:rsidP="00772501">
      <w:pPr>
        <w:pStyle w:val="NoSpacing"/>
      </w:pPr>
      <w:r>
        <w:t>At the end of this course, students should be able to:</w:t>
      </w:r>
    </w:p>
    <w:p w14:paraId="19382F4B" w14:textId="77777777" w:rsidR="00AB475C" w:rsidRPr="00AB475C" w:rsidRDefault="00AB475C" w:rsidP="00B44FF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AB475C">
        <w:rPr>
          <w:rFonts w:ascii="Arial" w:hAnsi="Arial" w:cs="Arial"/>
          <w:color w:val="646569"/>
          <w:sz w:val="23"/>
          <w:szCs w:val="23"/>
        </w:rPr>
        <w:t xml:space="preserve">Write generalized and reusable transformations using variables, functions, </w:t>
      </w:r>
      <w:proofErr w:type="spellStart"/>
      <w:r w:rsidRPr="00AB475C"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 w:rsidRPr="00AB475C">
        <w:rPr>
          <w:rFonts w:ascii="Arial" w:hAnsi="Arial" w:cs="Arial"/>
          <w:color w:val="646569"/>
          <w:sz w:val="23"/>
          <w:szCs w:val="23"/>
        </w:rPr>
        <w:t xml:space="preserve"> modules and mappings, and dynamic evaluation components.</w:t>
      </w:r>
    </w:p>
    <w:p w14:paraId="1B7B1F73" w14:textId="77777777" w:rsidR="00AB475C" w:rsidRPr="00AB475C" w:rsidRDefault="00AB475C" w:rsidP="00B44FF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AB475C">
        <w:rPr>
          <w:rFonts w:ascii="Arial" w:hAnsi="Arial" w:cs="Arial"/>
          <w:color w:val="646569"/>
          <w:sz w:val="23"/>
          <w:szCs w:val="23"/>
        </w:rPr>
        <w:t>Build up complex transformations from smaller testable steps.</w:t>
      </w:r>
    </w:p>
    <w:p w14:paraId="5D723207" w14:textId="77777777" w:rsidR="00AB475C" w:rsidRPr="00AB475C" w:rsidRDefault="00AB475C" w:rsidP="00B44FF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AB475C">
        <w:rPr>
          <w:rFonts w:ascii="Arial" w:hAnsi="Arial" w:cs="Arial"/>
          <w:color w:val="646569"/>
          <w:sz w:val="23"/>
          <w:szCs w:val="23"/>
        </w:rPr>
        <w:t>Build more robust and testable functions and expressions using strong typing, match operators, error handling, and logging.</w:t>
      </w:r>
    </w:p>
    <w:p w14:paraId="00F619AD" w14:textId="77777777" w:rsidR="00AB475C" w:rsidRPr="00AB475C" w:rsidRDefault="00AB475C" w:rsidP="00B44FF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AB475C">
        <w:rPr>
          <w:rFonts w:ascii="Arial" w:hAnsi="Arial" w:cs="Arial"/>
          <w:color w:val="646569"/>
          <w:sz w:val="23"/>
          <w:szCs w:val="23"/>
        </w:rPr>
        <w:t>Create, transform, filter, combine, shuffle, select from, and reduce complex data structures that include nested arrays, objects, and arrays of objects.</w:t>
      </w:r>
    </w:p>
    <w:p w14:paraId="7C43C13C" w14:textId="77777777" w:rsidR="00AB475C" w:rsidRPr="00AB475C" w:rsidRDefault="00AB475C" w:rsidP="00B44FF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AB475C">
        <w:rPr>
          <w:rFonts w:ascii="Arial" w:hAnsi="Arial" w:cs="Arial"/>
          <w:color w:val="646569"/>
          <w:sz w:val="23"/>
          <w:szCs w:val="23"/>
        </w:rPr>
        <w:t>Recursively replace or format every element or a list of elements in a nested schema.</w:t>
      </w:r>
    </w:p>
    <w:p w14:paraId="637023E7" w14:textId="77777777" w:rsidR="00772501" w:rsidRDefault="00772501" w:rsidP="0077250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01E343A" w14:textId="77777777" w:rsidR="00772501" w:rsidRPr="00340B61" w:rsidRDefault="00772501" w:rsidP="00772501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3E97F9D3" w14:textId="77777777" w:rsidR="009873BA" w:rsidRDefault="009873BA" w:rsidP="009873B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Completion of one of the following courses or equivalent knowledge from 6+ months Mule development experience and passing of the </w:t>
      </w:r>
      <w:hyperlink r:id="rId32" w:history="1">
        <w:r w:rsidRPr="009873BA">
          <w:rPr>
            <w:i/>
            <w:iCs/>
            <w:color w:val="646569"/>
          </w:rPr>
          <w:t>MCD - Level 1 (Mule 4)</w:t>
        </w:r>
      </w:hyperlink>
      <w:r>
        <w:rPr>
          <w:rFonts w:ascii="Arial" w:hAnsi="Arial" w:cs="Arial"/>
          <w:color w:val="646569"/>
          <w:sz w:val="23"/>
          <w:szCs w:val="23"/>
        </w:rPr>
        <w:t> exam:</w:t>
      </w:r>
    </w:p>
    <w:p w14:paraId="6757DE5B" w14:textId="77777777" w:rsidR="009873BA" w:rsidRDefault="002B2097" w:rsidP="00614464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hyperlink r:id="rId33" w:history="1">
        <w:proofErr w:type="spellStart"/>
        <w:r w:rsidR="009873BA" w:rsidRPr="009873BA">
          <w:rPr>
            <w:i/>
            <w:iCs/>
            <w:color w:val="646569"/>
          </w:rPr>
          <w:t>Anypoint</w:t>
        </w:r>
        <w:proofErr w:type="spellEnd"/>
        <w:r w:rsidR="009873BA" w:rsidRPr="009873BA">
          <w:rPr>
            <w:i/>
            <w:iCs/>
            <w:color w:val="646569"/>
          </w:rPr>
          <w:t xml:space="preserve"> Platform Development: Fundamentals (Mule 4)</w:t>
        </w:r>
      </w:hyperlink>
      <w:r w:rsidR="009873BA">
        <w:rPr>
          <w:rFonts w:ascii="Arial" w:hAnsi="Arial" w:cs="Arial"/>
          <w:color w:val="646569"/>
          <w:sz w:val="23"/>
          <w:szCs w:val="23"/>
        </w:rPr>
        <w:t> instructor-led course</w:t>
      </w:r>
    </w:p>
    <w:p w14:paraId="30FA2692" w14:textId="77777777" w:rsidR="009873BA" w:rsidRDefault="002B2097" w:rsidP="00614464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hyperlink r:id="rId34" w:history="1">
        <w:proofErr w:type="spellStart"/>
        <w:r w:rsidR="009873BA" w:rsidRPr="009873BA">
          <w:rPr>
            <w:i/>
            <w:iCs/>
            <w:color w:val="646569"/>
          </w:rPr>
          <w:t>MuleSoft.U</w:t>
        </w:r>
        <w:proofErr w:type="spellEnd"/>
        <w:r w:rsidR="009873BA" w:rsidRPr="009873BA">
          <w:rPr>
            <w:i/>
            <w:iCs/>
            <w:color w:val="646569"/>
          </w:rPr>
          <w:t xml:space="preserve"> Development Fundamentals (Mule 4)</w:t>
        </w:r>
      </w:hyperlink>
      <w:r w:rsidR="009873BA">
        <w:rPr>
          <w:rFonts w:ascii="Arial" w:hAnsi="Arial" w:cs="Arial"/>
          <w:color w:val="646569"/>
          <w:sz w:val="23"/>
          <w:szCs w:val="23"/>
        </w:rPr>
        <w:t> self-study course</w:t>
      </w:r>
    </w:p>
    <w:p w14:paraId="07A67CE5" w14:textId="77777777" w:rsidR="009873BA" w:rsidRDefault="002B2097" w:rsidP="00614464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hyperlink r:id="rId35" w:history="1">
        <w:proofErr w:type="spellStart"/>
        <w:r w:rsidR="009873BA" w:rsidRPr="009873BA">
          <w:rPr>
            <w:i/>
            <w:iCs/>
            <w:color w:val="646569"/>
          </w:rPr>
          <w:t>Anypoint</w:t>
        </w:r>
        <w:proofErr w:type="spellEnd"/>
        <w:r w:rsidR="009873BA" w:rsidRPr="009873BA">
          <w:rPr>
            <w:i/>
            <w:iCs/>
            <w:color w:val="646569"/>
          </w:rPr>
          <w:t xml:space="preserve"> Platform Development: Mule 4 for Mule 3 Users</w:t>
        </w:r>
      </w:hyperlink>
      <w:r w:rsidR="009873BA">
        <w:rPr>
          <w:rFonts w:ascii="Arial" w:hAnsi="Arial" w:cs="Arial"/>
          <w:color w:val="646569"/>
          <w:sz w:val="23"/>
          <w:szCs w:val="23"/>
        </w:rPr>
        <w:t> instructor-led course</w:t>
      </w:r>
    </w:p>
    <w:p w14:paraId="1912061B" w14:textId="77777777" w:rsidR="009873BA" w:rsidRDefault="002B2097" w:rsidP="00614464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hyperlink r:id="rId36" w:history="1">
        <w:proofErr w:type="spellStart"/>
        <w:r w:rsidR="009873BA" w:rsidRPr="009873BA">
          <w:rPr>
            <w:i/>
            <w:iCs/>
            <w:color w:val="646569"/>
          </w:rPr>
          <w:t>MuleSoft.U</w:t>
        </w:r>
        <w:proofErr w:type="spellEnd"/>
        <w:r w:rsidR="009873BA" w:rsidRPr="009873BA">
          <w:rPr>
            <w:i/>
            <w:iCs/>
            <w:color w:val="646569"/>
          </w:rPr>
          <w:t xml:space="preserve"> Development Mule 4 for Mule 3 Users</w:t>
        </w:r>
      </w:hyperlink>
      <w:r w:rsidR="009873BA">
        <w:rPr>
          <w:rFonts w:ascii="Arial" w:hAnsi="Arial" w:cs="Arial"/>
          <w:color w:val="646569"/>
          <w:sz w:val="23"/>
          <w:szCs w:val="23"/>
        </w:rPr>
        <w:t> self-study course</w:t>
      </w:r>
    </w:p>
    <w:p w14:paraId="6380F407" w14:textId="77777777" w:rsidR="009873BA" w:rsidRDefault="009873BA" w:rsidP="00396E89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9873BA">
        <w:rPr>
          <w:i/>
          <w:iCs/>
        </w:rPr>
        <w:t>Note: If you have not taken one of these courses or passed the exam, you will be contacted to confirm your qualifications.</w:t>
      </w:r>
    </w:p>
    <w:p w14:paraId="651E8F8D" w14:textId="77777777" w:rsidR="009873BA" w:rsidRDefault="009873BA" w:rsidP="009873BA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If you are new to functional programming, read </w:t>
      </w:r>
      <w:hyperlink r:id="rId37" w:history="1">
        <w:r w:rsidRPr="009873BA">
          <w:rPr>
            <w:color w:val="646569"/>
          </w:rPr>
          <w:t>An introduction to functional programming in JavaScript</w:t>
        </w:r>
      </w:hyperlink>
      <w:r>
        <w:rPr>
          <w:rFonts w:ascii="Arial" w:hAnsi="Arial" w:cs="Arial"/>
          <w:color w:val="646569"/>
          <w:sz w:val="23"/>
          <w:szCs w:val="23"/>
        </w:rPr>
        <w:t>.</w:t>
      </w:r>
    </w:p>
    <w:p w14:paraId="34DEAF37" w14:textId="77777777" w:rsidR="00772501" w:rsidRDefault="00772501" w:rsidP="00772501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5DF49431" w14:textId="77777777" w:rsidR="00772501" w:rsidRPr="00B3641F" w:rsidRDefault="00772501" w:rsidP="00772501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3FCF1E85" w14:textId="77777777" w:rsidR="00C63278" w:rsidRDefault="00C63278" w:rsidP="009A4DD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 at least 8-16 GB available RAM (16 highly recommended), 2GHz CPU, and 10GB available storage</w:t>
      </w:r>
    </w:p>
    <w:p w14:paraId="07D2A2FF" w14:textId="77777777" w:rsidR="00C63278" w:rsidRDefault="00C63278" w:rsidP="009A4DD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Internet access to port 80 (with &gt; 5Mbps download and &gt; 2Mbps upload)</w:t>
      </w:r>
    </w:p>
    <w:p w14:paraId="36C3B979" w14:textId="77777777" w:rsidR="00C63278" w:rsidRDefault="002B2097" w:rsidP="009A4DD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38" w:history="1">
        <w:r w:rsidR="00C63278" w:rsidRPr="009A4DD6">
          <w:rPr>
            <w:rFonts w:ascii="Arial" w:hAnsi="Arial" w:cs="Arial"/>
            <w:color w:val="646569"/>
            <w:sz w:val="23"/>
            <w:szCs w:val="23"/>
          </w:rPr>
          <w:t>JDK 1.8</w:t>
        </w:r>
      </w:hyperlink>
    </w:p>
    <w:p w14:paraId="0DAF3093" w14:textId="77777777" w:rsidR="00C63278" w:rsidRDefault="002B2097" w:rsidP="009A4DD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39" w:history="1">
        <w:proofErr w:type="spellStart"/>
        <w:r w:rsidR="00C63278" w:rsidRPr="009A4DD6">
          <w:rPr>
            <w:rFonts w:ascii="Arial" w:hAnsi="Arial" w:cs="Arial"/>
            <w:color w:val="646569"/>
            <w:sz w:val="23"/>
            <w:szCs w:val="23"/>
          </w:rPr>
          <w:t>Anypoint</w:t>
        </w:r>
        <w:proofErr w:type="spellEnd"/>
        <w:r w:rsidR="00C63278" w:rsidRPr="009A4DD6">
          <w:rPr>
            <w:rFonts w:ascii="Arial" w:hAnsi="Arial" w:cs="Arial"/>
            <w:color w:val="646569"/>
            <w:sz w:val="23"/>
            <w:szCs w:val="23"/>
          </w:rPr>
          <w:t xml:space="preserve"> Studio 7</w:t>
        </w:r>
      </w:hyperlink>
      <w:r w:rsidR="00C63278">
        <w:rPr>
          <w:rFonts w:ascii="Arial" w:hAnsi="Arial" w:cs="Arial"/>
          <w:color w:val="646569"/>
          <w:sz w:val="23"/>
          <w:szCs w:val="23"/>
        </w:rPr>
        <w:t> with embedded Mule 4.1 runtime</w:t>
      </w:r>
    </w:p>
    <w:p w14:paraId="14E7342C" w14:textId="1C55E77E" w:rsidR="00C63278" w:rsidRDefault="002B2097" w:rsidP="009A4DD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40" w:history="1">
        <w:r w:rsidR="00C63278" w:rsidRPr="009A4DD6">
          <w:rPr>
            <w:rFonts w:ascii="Arial" w:hAnsi="Arial" w:cs="Arial"/>
            <w:color w:val="646569"/>
            <w:sz w:val="23"/>
            <w:szCs w:val="23"/>
          </w:rPr>
          <w:t>Advanced REST Client</w:t>
        </w:r>
      </w:hyperlink>
      <w:r w:rsidR="00C63278">
        <w:rPr>
          <w:rFonts w:ascii="Arial" w:hAnsi="Arial" w:cs="Arial"/>
          <w:color w:val="646569"/>
          <w:sz w:val="23"/>
          <w:szCs w:val="23"/>
        </w:rPr>
        <w:t> (or some other REST client application)</w:t>
      </w:r>
    </w:p>
    <w:p w14:paraId="269E90E3" w14:textId="2C290C37" w:rsidR="009A4DD6" w:rsidRDefault="009A4DD6" w:rsidP="009A4DD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E0B03FE" w14:textId="50FEF276" w:rsidR="007516C2" w:rsidRDefault="007516C2" w:rsidP="007516C2">
      <w:pPr>
        <w:rPr>
          <w:b/>
        </w:rPr>
      </w:pPr>
      <w:r w:rsidRPr="00AC27A7">
        <w:rPr>
          <w:b/>
        </w:rPr>
        <w:t>Outline</w:t>
      </w:r>
    </w:p>
    <w:p w14:paraId="5FA88882" w14:textId="77777777" w:rsidR="00074239" w:rsidRDefault="00074239" w:rsidP="007516C2">
      <w:pPr>
        <w:rPr>
          <w:b/>
        </w:rPr>
      </w:pPr>
    </w:p>
    <w:p w14:paraId="7C6CACC3" w14:textId="45DB9C2C" w:rsidR="00AA038C" w:rsidRPr="00074239" w:rsidRDefault="00AA038C" w:rsidP="00074239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"https://training.mulesoft.com/instructor-led-training/apdev-dataweave4"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Transforming Data using Metadata</w:t>
      </w:r>
    </w:p>
    <w:p w14:paraId="702C9CB0" w14:textId="77777777" w:rsidR="00AA038C" w:rsidRDefault="00AA038C" w:rsidP="00AA038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A8402D8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Apply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fundamentals as learned in the </w:t>
      </w:r>
      <w:r w:rsidRPr="00441E11">
        <w:rPr>
          <w:i/>
          <w:iCs/>
        </w:rPr>
        <w:t>Development Fundamentals</w:t>
      </w:r>
      <w:r>
        <w:rPr>
          <w:rFonts w:ascii="Arial" w:hAnsi="Arial" w:cs="Arial"/>
          <w:color w:val="646569"/>
          <w:sz w:val="23"/>
          <w:szCs w:val="23"/>
        </w:rPr>
        <w:t> course</w:t>
      </w:r>
    </w:p>
    <w:p w14:paraId="356E22DD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Configure metadata for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transformation input and output</w:t>
      </w:r>
    </w:p>
    <w:p w14:paraId="5D3C3EA4" w14:textId="15030C25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Set example input for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transformations</w:t>
      </w:r>
    </w:p>
    <w:p w14:paraId="30F597D9" w14:textId="77777777" w:rsidR="00074239" w:rsidRDefault="00074239" w:rsidP="00074239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92F1C6C" w14:textId="1D18B8DF" w:rsidR="00AA038C" w:rsidRPr="00074239" w:rsidRDefault="00AA038C" w:rsidP="0007423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"https://training.mulesoft.com/instructor-led-training/apdev-dataweave4"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2: Organizing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DataWeave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Code with Variables and Functions</w:t>
      </w:r>
    </w:p>
    <w:p w14:paraId="1F626195" w14:textId="77777777" w:rsidR="00AA038C" w:rsidRDefault="00AA038C" w:rsidP="00AA038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C465ED5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Organize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code into variables and functions</w:t>
      </w:r>
    </w:p>
    <w:p w14:paraId="52B0D2B7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Pass functions and lambda expressions as parameters to other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functions</w:t>
      </w:r>
    </w:p>
    <w:p w14:paraId="64909F4E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Chain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functions together</w:t>
      </w:r>
    </w:p>
    <w:p w14:paraId="1B3C5199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Create and use reusable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modules</w:t>
      </w:r>
    </w:p>
    <w:p w14:paraId="74132163" w14:textId="3BE1B5D6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Write more robust functions using the match operator to test for data types</w:t>
      </w:r>
    </w:p>
    <w:p w14:paraId="5D09AC81" w14:textId="77777777" w:rsidR="00D90B72" w:rsidRDefault="00D90B72" w:rsidP="00D90B72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5536170" w14:textId="44BBA4F9" w:rsidR="00AA038C" w:rsidRPr="00D90B72" w:rsidRDefault="00AA038C" w:rsidP="00D90B72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"https://training.mulesoft.com/instructor-led-training/apdev-dataweave4"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Constructing Arrays and Objects</w:t>
      </w:r>
    </w:p>
    <w:p w14:paraId="1ACE0E36" w14:textId="77777777" w:rsidR="00AA038C" w:rsidRDefault="00AA038C" w:rsidP="00AA038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6E03DF4B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Add components to and remove elements from arrays and objects</w:t>
      </w:r>
    </w:p>
    <w:p w14:paraId="259A2A7F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Construct objects from lists of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DataWeave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expressions using object constructor curly braces </w:t>
      </w:r>
      <w:proofErr w:type="gramStart"/>
      <w:r>
        <w:rPr>
          <w:rFonts w:ascii="Arial" w:hAnsi="Arial" w:cs="Arial"/>
          <w:color w:val="646569"/>
          <w:sz w:val="23"/>
          <w:szCs w:val="23"/>
        </w:rPr>
        <w:t>{ }</w:t>
      </w:r>
      <w:proofErr w:type="gramEnd"/>
    </w:p>
    <w:p w14:paraId="265D137E" w14:textId="30FA77A3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Troubleshoot common issues when using object constructor curly braces </w:t>
      </w:r>
      <w:proofErr w:type="gramStart"/>
      <w:r>
        <w:rPr>
          <w:rFonts w:ascii="Arial" w:hAnsi="Arial" w:cs="Arial"/>
          <w:color w:val="646569"/>
          <w:sz w:val="23"/>
          <w:szCs w:val="23"/>
        </w:rPr>
        <w:t>{ }</w:t>
      </w:r>
      <w:proofErr w:type="gramEnd"/>
    </w:p>
    <w:p w14:paraId="13CC807C" w14:textId="77777777" w:rsidR="00EC0857" w:rsidRDefault="00EC0857" w:rsidP="00EC085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D885E38" w14:textId="2016502A" w:rsidR="00AA038C" w:rsidRPr="00EC0857" w:rsidRDefault="00AA038C" w:rsidP="00EC085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"https://training.mulesoft.com/instructor-led-training/apdev-dataweave4"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Iteratively Transforming Data using Mapping Operators</w:t>
      </w:r>
    </w:p>
    <w:p w14:paraId="639352DF" w14:textId="77777777" w:rsidR="00AA038C" w:rsidRDefault="00AA038C" w:rsidP="00AA038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5DF2E9F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Transform elements of arrays into a new array using the map operator</w:t>
      </w:r>
    </w:p>
    <w:p w14:paraId="7E0C5C08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Transform elements of objects into a new object using the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mapObject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operator</w:t>
      </w:r>
    </w:p>
    <w:p w14:paraId="3B3389AE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Combine map and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mapObject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operators to transform complex schema</w:t>
      </w:r>
    </w:p>
    <w:p w14:paraId="4335ABE8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Extract an array of keys and/or values from an object using the pluck operator</w:t>
      </w:r>
    </w:p>
    <w:p w14:paraId="7D10B8FF" w14:textId="130E219E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Reduce and accumulate array elements to other output types using the reduce operator</w:t>
      </w:r>
    </w:p>
    <w:p w14:paraId="202C7362" w14:textId="77777777" w:rsidR="00EC0857" w:rsidRDefault="00EC0857" w:rsidP="00EC0857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7992D4D" w14:textId="6509585E" w:rsidR="00AA038C" w:rsidRPr="00EC0857" w:rsidRDefault="00AA038C" w:rsidP="00EC0857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"https://training.mulesoft.com/instructor-led-training/apdev-dataweave4"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Recursively Transforming Complex Structures</w:t>
      </w:r>
    </w:p>
    <w:p w14:paraId="7A6BC9EC" w14:textId="77777777" w:rsidR="00AA038C" w:rsidRDefault="00AA038C" w:rsidP="00AA038C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42E529B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Write recursive functions to transform complex schema</w:t>
      </w:r>
    </w:p>
    <w:p w14:paraId="5023BF20" w14:textId="77777777" w:rsidR="00AA038C" w:rsidRDefault="00AA038C" w:rsidP="00441E11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Replace keys or values at any level of a nested data structure using a lookup object</w:t>
      </w:r>
    </w:p>
    <w:p w14:paraId="184BBF2D" w14:textId="77777777" w:rsidR="006E24A1" w:rsidRPr="00AF681D" w:rsidRDefault="006E24A1" w:rsidP="00180DD6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sectPr w:rsidR="006E24A1" w:rsidRPr="00AF6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6604"/>
    <w:multiLevelType w:val="multilevel"/>
    <w:tmpl w:val="D15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D441A"/>
    <w:multiLevelType w:val="multilevel"/>
    <w:tmpl w:val="AD6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C849D0"/>
    <w:multiLevelType w:val="multilevel"/>
    <w:tmpl w:val="E648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835075"/>
    <w:multiLevelType w:val="multilevel"/>
    <w:tmpl w:val="E3C4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122AFF"/>
    <w:multiLevelType w:val="multilevel"/>
    <w:tmpl w:val="50F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C34DFB"/>
    <w:multiLevelType w:val="multilevel"/>
    <w:tmpl w:val="C6DC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06360"/>
    <w:multiLevelType w:val="multilevel"/>
    <w:tmpl w:val="688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A582B"/>
    <w:multiLevelType w:val="multilevel"/>
    <w:tmpl w:val="4B6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AB577F"/>
    <w:multiLevelType w:val="multilevel"/>
    <w:tmpl w:val="DE9A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3265E"/>
    <w:multiLevelType w:val="multilevel"/>
    <w:tmpl w:val="5FAA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CE621A"/>
    <w:multiLevelType w:val="multilevel"/>
    <w:tmpl w:val="B04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DD540F"/>
    <w:multiLevelType w:val="multilevel"/>
    <w:tmpl w:val="F22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E2D1D"/>
    <w:multiLevelType w:val="multilevel"/>
    <w:tmpl w:val="CE6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FB0F36"/>
    <w:multiLevelType w:val="multilevel"/>
    <w:tmpl w:val="9A6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F03992"/>
    <w:multiLevelType w:val="multilevel"/>
    <w:tmpl w:val="A9E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2C209F"/>
    <w:multiLevelType w:val="multilevel"/>
    <w:tmpl w:val="5B1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DF75F0"/>
    <w:multiLevelType w:val="multilevel"/>
    <w:tmpl w:val="85C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BE347F"/>
    <w:multiLevelType w:val="multilevel"/>
    <w:tmpl w:val="696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5C51A6"/>
    <w:multiLevelType w:val="multilevel"/>
    <w:tmpl w:val="13AE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CE2780"/>
    <w:multiLevelType w:val="multilevel"/>
    <w:tmpl w:val="297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C97CF3"/>
    <w:multiLevelType w:val="multilevel"/>
    <w:tmpl w:val="B15214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E928B3"/>
    <w:multiLevelType w:val="multilevel"/>
    <w:tmpl w:val="274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320CF6"/>
    <w:multiLevelType w:val="multilevel"/>
    <w:tmpl w:val="C02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8A6F0A"/>
    <w:multiLevelType w:val="multilevel"/>
    <w:tmpl w:val="576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C96CCD"/>
    <w:multiLevelType w:val="multilevel"/>
    <w:tmpl w:val="660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CB34A0"/>
    <w:multiLevelType w:val="multilevel"/>
    <w:tmpl w:val="482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DF118B"/>
    <w:multiLevelType w:val="multilevel"/>
    <w:tmpl w:val="8E4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A510FB"/>
    <w:multiLevelType w:val="multilevel"/>
    <w:tmpl w:val="42E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D84A35"/>
    <w:multiLevelType w:val="multilevel"/>
    <w:tmpl w:val="32D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734CE5"/>
    <w:multiLevelType w:val="multilevel"/>
    <w:tmpl w:val="545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0818F0"/>
    <w:multiLevelType w:val="multilevel"/>
    <w:tmpl w:val="CCC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115AAB"/>
    <w:multiLevelType w:val="multilevel"/>
    <w:tmpl w:val="361E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876B7F"/>
    <w:multiLevelType w:val="multilevel"/>
    <w:tmpl w:val="58F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A664CE"/>
    <w:multiLevelType w:val="multilevel"/>
    <w:tmpl w:val="082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834C86"/>
    <w:multiLevelType w:val="multilevel"/>
    <w:tmpl w:val="F00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287236"/>
    <w:multiLevelType w:val="multilevel"/>
    <w:tmpl w:val="A8F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4F6922"/>
    <w:multiLevelType w:val="multilevel"/>
    <w:tmpl w:val="007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7CB5C71"/>
    <w:multiLevelType w:val="multilevel"/>
    <w:tmpl w:val="537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B3437D"/>
    <w:multiLevelType w:val="multilevel"/>
    <w:tmpl w:val="932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BD075D"/>
    <w:multiLevelType w:val="multilevel"/>
    <w:tmpl w:val="650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717686"/>
    <w:multiLevelType w:val="multilevel"/>
    <w:tmpl w:val="AA74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D241E6"/>
    <w:multiLevelType w:val="multilevel"/>
    <w:tmpl w:val="8734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506A61"/>
    <w:multiLevelType w:val="multilevel"/>
    <w:tmpl w:val="C60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E13CE9"/>
    <w:multiLevelType w:val="multilevel"/>
    <w:tmpl w:val="E19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4984733"/>
    <w:multiLevelType w:val="multilevel"/>
    <w:tmpl w:val="4DDE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B67EC0"/>
    <w:multiLevelType w:val="multilevel"/>
    <w:tmpl w:val="AAB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D76C17"/>
    <w:multiLevelType w:val="multilevel"/>
    <w:tmpl w:val="EBE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8B17BD2"/>
    <w:multiLevelType w:val="multilevel"/>
    <w:tmpl w:val="D2E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6340CB"/>
    <w:multiLevelType w:val="multilevel"/>
    <w:tmpl w:val="C70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23"/>
  </w:num>
  <w:num w:numId="3">
    <w:abstractNumId w:val="2"/>
  </w:num>
  <w:num w:numId="4">
    <w:abstractNumId w:val="31"/>
  </w:num>
  <w:num w:numId="5">
    <w:abstractNumId w:val="46"/>
  </w:num>
  <w:num w:numId="6">
    <w:abstractNumId w:val="6"/>
  </w:num>
  <w:num w:numId="7">
    <w:abstractNumId w:val="19"/>
  </w:num>
  <w:num w:numId="8">
    <w:abstractNumId w:val="45"/>
  </w:num>
  <w:num w:numId="9">
    <w:abstractNumId w:val="48"/>
  </w:num>
  <w:num w:numId="10">
    <w:abstractNumId w:val="29"/>
  </w:num>
  <w:num w:numId="11">
    <w:abstractNumId w:val="22"/>
  </w:num>
  <w:num w:numId="12">
    <w:abstractNumId w:val="42"/>
  </w:num>
  <w:num w:numId="13">
    <w:abstractNumId w:val="7"/>
  </w:num>
  <w:num w:numId="14">
    <w:abstractNumId w:val="44"/>
  </w:num>
  <w:num w:numId="15">
    <w:abstractNumId w:val="4"/>
  </w:num>
  <w:num w:numId="16">
    <w:abstractNumId w:val="12"/>
  </w:num>
  <w:num w:numId="17">
    <w:abstractNumId w:val="18"/>
  </w:num>
  <w:num w:numId="18">
    <w:abstractNumId w:val="37"/>
  </w:num>
  <w:num w:numId="19">
    <w:abstractNumId w:val="30"/>
  </w:num>
  <w:num w:numId="20">
    <w:abstractNumId w:val="24"/>
  </w:num>
  <w:num w:numId="21">
    <w:abstractNumId w:val="34"/>
  </w:num>
  <w:num w:numId="22">
    <w:abstractNumId w:val="41"/>
  </w:num>
  <w:num w:numId="23">
    <w:abstractNumId w:val="38"/>
  </w:num>
  <w:num w:numId="24">
    <w:abstractNumId w:val="13"/>
  </w:num>
  <w:num w:numId="25">
    <w:abstractNumId w:val="11"/>
  </w:num>
  <w:num w:numId="26">
    <w:abstractNumId w:val="47"/>
  </w:num>
  <w:num w:numId="27">
    <w:abstractNumId w:val="3"/>
  </w:num>
  <w:num w:numId="28">
    <w:abstractNumId w:val="5"/>
  </w:num>
  <w:num w:numId="29">
    <w:abstractNumId w:val="28"/>
  </w:num>
  <w:num w:numId="30">
    <w:abstractNumId w:val="35"/>
  </w:num>
  <w:num w:numId="31">
    <w:abstractNumId w:val="27"/>
  </w:num>
  <w:num w:numId="32">
    <w:abstractNumId w:val="33"/>
  </w:num>
  <w:num w:numId="33">
    <w:abstractNumId w:val="0"/>
  </w:num>
  <w:num w:numId="34">
    <w:abstractNumId w:val="15"/>
  </w:num>
  <w:num w:numId="35">
    <w:abstractNumId w:val="9"/>
  </w:num>
  <w:num w:numId="36">
    <w:abstractNumId w:val="43"/>
  </w:num>
  <w:num w:numId="37">
    <w:abstractNumId w:val="40"/>
  </w:num>
  <w:num w:numId="38">
    <w:abstractNumId w:val="10"/>
  </w:num>
  <w:num w:numId="39">
    <w:abstractNumId w:val="16"/>
  </w:num>
  <w:num w:numId="40">
    <w:abstractNumId w:val="1"/>
  </w:num>
  <w:num w:numId="41">
    <w:abstractNumId w:val="26"/>
  </w:num>
  <w:num w:numId="42">
    <w:abstractNumId w:val="8"/>
  </w:num>
  <w:num w:numId="43">
    <w:abstractNumId w:val="25"/>
  </w:num>
  <w:num w:numId="44">
    <w:abstractNumId w:val="17"/>
  </w:num>
  <w:num w:numId="45">
    <w:abstractNumId w:val="32"/>
  </w:num>
  <w:num w:numId="46">
    <w:abstractNumId w:val="36"/>
  </w:num>
  <w:num w:numId="47">
    <w:abstractNumId w:val="21"/>
  </w:num>
  <w:num w:numId="48">
    <w:abstractNumId w:val="14"/>
  </w:num>
  <w:num w:numId="49">
    <w:abstractNumId w:val="3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90"/>
    <w:rsid w:val="0000197A"/>
    <w:rsid w:val="00014E25"/>
    <w:rsid w:val="0002753E"/>
    <w:rsid w:val="00043D7E"/>
    <w:rsid w:val="00074239"/>
    <w:rsid w:val="0009245F"/>
    <w:rsid w:val="000B16B2"/>
    <w:rsid w:val="000C5D1D"/>
    <w:rsid w:val="000F01D3"/>
    <w:rsid w:val="000F5922"/>
    <w:rsid w:val="00117DDA"/>
    <w:rsid w:val="001329FF"/>
    <w:rsid w:val="00133594"/>
    <w:rsid w:val="00144211"/>
    <w:rsid w:val="001447CA"/>
    <w:rsid w:val="001616EB"/>
    <w:rsid w:val="00165A78"/>
    <w:rsid w:val="00180DD6"/>
    <w:rsid w:val="001912AA"/>
    <w:rsid w:val="001A1465"/>
    <w:rsid w:val="001B673F"/>
    <w:rsid w:val="001D615B"/>
    <w:rsid w:val="001F7E8F"/>
    <w:rsid w:val="0020435B"/>
    <w:rsid w:val="00206028"/>
    <w:rsid w:val="00230E5B"/>
    <w:rsid w:val="002402E7"/>
    <w:rsid w:val="0024734C"/>
    <w:rsid w:val="00252965"/>
    <w:rsid w:val="002628EC"/>
    <w:rsid w:val="00263D7A"/>
    <w:rsid w:val="002971EE"/>
    <w:rsid w:val="002A0CB6"/>
    <w:rsid w:val="002B2097"/>
    <w:rsid w:val="002B5E67"/>
    <w:rsid w:val="002C1FDC"/>
    <w:rsid w:val="002E73FE"/>
    <w:rsid w:val="002F2B6F"/>
    <w:rsid w:val="002F5BAD"/>
    <w:rsid w:val="003006C6"/>
    <w:rsid w:val="00311C78"/>
    <w:rsid w:val="00320E90"/>
    <w:rsid w:val="00340B61"/>
    <w:rsid w:val="00341553"/>
    <w:rsid w:val="00396E89"/>
    <w:rsid w:val="003A3909"/>
    <w:rsid w:val="003C5184"/>
    <w:rsid w:val="003D084C"/>
    <w:rsid w:val="003E6948"/>
    <w:rsid w:val="003F34DE"/>
    <w:rsid w:val="003F7079"/>
    <w:rsid w:val="00406CBD"/>
    <w:rsid w:val="00415F6E"/>
    <w:rsid w:val="004325D7"/>
    <w:rsid w:val="00434D8F"/>
    <w:rsid w:val="00441E11"/>
    <w:rsid w:val="00453C9F"/>
    <w:rsid w:val="00485130"/>
    <w:rsid w:val="004B61D0"/>
    <w:rsid w:val="004B6BA8"/>
    <w:rsid w:val="004E7787"/>
    <w:rsid w:val="004F2833"/>
    <w:rsid w:val="00503BBE"/>
    <w:rsid w:val="00540223"/>
    <w:rsid w:val="00554002"/>
    <w:rsid w:val="005A0CFD"/>
    <w:rsid w:val="005F313A"/>
    <w:rsid w:val="005F7270"/>
    <w:rsid w:val="00614464"/>
    <w:rsid w:val="00645252"/>
    <w:rsid w:val="00646A26"/>
    <w:rsid w:val="00670E57"/>
    <w:rsid w:val="006712B7"/>
    <w:rsid w:val="006848AA"/>
    <w:rsid w:val="006A1BB2"/>
    <w:rsid w:val="006A29A1"/>
    <w:rsid w:val="006A4283"/>
    <w:rsid w:val="006B72A1"/>
    <w:rsid w:val="006C3ADD"/>
    <w:rsid w:val="006D3D74"/>
    <w:rsid w:val="006D3E82"/>
    <w:rsid w:val="006D5131"/>
    <w:rsid w:val="006E24A1"/>
    <w:rsid w:val="007027AC"/>
    <w:rsid w:val="00742ED8"/>
    <w:rsid w:val="00742F3D"/>
    <w:rsid w:val="007516C2"/>
    <w:rsid w:val="007633D7"/>
    <w:rsid w:val="00766BEA"/>
    <w:rsid w:val="00772501"/>
    <w:rsid w:val="00784F53"/>
    <w:rsid w:val="007B5CF6"/>
    <w:rsid w:val="008245C0"/>
    <w:rsid w:val="0083569A"/>
    <w:rsid w:val="00836FCA"/>
    <w:rsid w:val="00896CD6"/>
    <w:rsid w:val="008B5CCD"/>
    <w:rsid w:val="008B7FE8"/>
    <w:rsid w:val="008E5DEE"/>
    <w:rsid w:val="008E7B81"/>
    <w:rsid w:val="00901DC3"/>
    <w:rsid w:val="0090214B"/>
    <w:rsid w:val="009163B7"/>
    <w:rsid w:val="00924D4C"/>
    <w:rsid w:val="0092689E"/>
    <w:rsid w:val="00944B33"/>
    <w:rsid w:val="009548C6"/>
    <w:rsid w:val="00960220"/>
    <w:rsid w:val="009873BA"/>
    <w:rsid w:val="00990C27"/>
    <w:rsid w:val="009A4DD6"/>
    <w:rsid w:val="009A5CC3"/>
    <w:rsid w:val="009C779F"/>
    <w:rsid w:val="009F7F5D"/>
    <w:rsid w:val="00A001D3"/>
    <w:rsid w:val="00A237DF"/>
    <w:rsid w:val="00A572A4"/>
    <w:rsid w:val="00A87C13"/>
    <w:rsid w:val="00A9204E"/>
    <w:rsid w:val="00AA038C"/>
    <w:rsid w:val="00AB475C"/>
    <w:rsid w:val="00AC1849"/>
    <w:rsid w:val="00AC27A7"/>
    <w:rsid w:val="00AC4E6D"/>
    <w:rsid w:val="00AF681D"/>
    <w:rsid w:val="00B04893"/>
    <w:rsid w:val="00B0514C"/>
    <w:rsid w:val="00B05428"/>
    <w:rsid w:val="00B135CD"/>
    <w:rsid w:val="00B23BCF"/>
    <w:rsid w:val="00B25E1D"/>
    <w:rsid w:val="00B3641F"/>
    <w:rsid w:val="00B44FF6"/>
    <w:rsid w:val="00B92A73"/>
    <w:rsid w:val="00B960C3"/>
    <w:rsid w:val="00BA02B2"/>
    <w:rsid w:val="00BA65EB"/>
    <w:rsid w:val="00BC2E49"/>
    <w:rsid w:val="00BF391F"/>
    <w:rsid w:val="00C232D9"/>
    <w:rsid w:val="00C555DD"/>
    <w:rsid w:val="00C63278"/>
    <w:rsid w:val="00C7216D"/>
    <w:rsid w:val="00C74ACF"/>
    <w:rsid w:val="00C75960"/>
    <w:rsid w:val="00C81209"/>
    <w:rsid w:val="00C94149"/>
    <w:rsid w:val="00CA2E9C"/>
    <w:rsid w:val="00CB00E9"/>
    <w:rsid w:val="00CC272B"/>
    <w:rsid w:val="00CC6843"/>
    <w:rsid w:val="00CE0BC4"/>
    <w:rsid w:val="00CE6429"/>
    <w:rsid w:val="00D0530C"/>
    <w:rsid w:val="00D17D78"/>
    <w:rsid w:val="00D26181"/>
    <w:rsid w:val="00D34C8F"/>
    <w:rsid w:val="00D3649A"/>
    <w:rsid w:val="00D671F4"/>
    <w:rsid w:val="00D90B72"/>
    <w:rsid w:val="00DA2EE3"/>
    <w:rsid w:val="00DA7080"/>
    <w:rsid w:val="00DD5B5E"/>
    <w:rsid w:val="00E12970"/>
    <w:rsid w:val="00E21DE3"/>
    <w:rsid w:val="00E80C41"/>
    <w:rsid w:val="00EC0857"/>
    <w:rsid w:val="00F40D45"/>
    <w:rsid w:val="00F45E82"/>
    <w:rsid w:val="00F93AC9"/>
    <w:rsid w:val="00FA518C"/>
    <w:rsid w:val="00FD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E04E"/>
  <w15:chartTrackingRefBased/>
  <w15:docId w15:val="{0D87616D-D977-47F2-B6D1-5C70A3E6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0275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48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04893"/>
  </w:style>
  <w:style w:type="paragraph" w:styleId="BodyText">
    <w:name w:val="Body Text"/>
    <w:basedOn w:val="Normal"/>
    <w:link w:val="BodyTextChar"/>
    <w:uiPriority w:val="99"/>
    <w:semiHidden/>
    <w:rsid w:val="00CE6429"/>
    <w:pPr>
      <w:spacing w:line="480" w:lineRule="auto"/>
      <w:ind w:firstLine="720"/>
    </w:pPr>
    <w:rPr>
      <w:rFonts w:ascii="Arial" w:eastAsia="Times New Roman" w:hAnsi="Arial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E6429"/>
    <w:rPr>
      <w:rFonts w:ascii="Arial" w:eastAsia="Times New Roman" w:hAnsi="Arial" w:cs="Times New Roman"/>
      <w:sz w:val="24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rsid w:val="00CE6429"/>
    <w:pPr>
      <w:tabs>
        <w:tab w:val="left" w:pos="1200"/>
        <w:tab w:val="left" w:pos="1600"/>
        <w:tab w:val="right" w:leader="dot" w:pos="8296"/>
      </w:tabs>
      <w:spacing w:line="480" w:lineRule="auto"/>
      <w:ind w:firstLine="720"/>
    </w:pPr>
    <w:rPr>
      <w:rFonts w:ascii="Times New Roman" w:eastAsia="Times New Roman" w:hAnsi="Times New Roman" w:cs="Times New Roman"/>
      <w:b/>
      <w:noProof/>
      <w:sz w:val="20"/>
      <w:szCs w:val="20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C721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216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4022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099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8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002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203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304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7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933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6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76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3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252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2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85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33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5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267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262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179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2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190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363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369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38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0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2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527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7461">
                          <w:marLeft w:val="0"/>
                          <w:marRight w:val="12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33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407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36825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9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7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77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8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21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4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8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33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9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10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913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4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58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14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167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436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5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50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0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137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99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20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97556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94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710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236873">
                                              <w:marLeft w:val="0"/>
                                              <w:marRight w:val="15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72242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9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07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24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30679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15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233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723804">
                                              <w:marLeft w:val="0"/>
                                              <w:marRight w:val="15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30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2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9917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60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838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9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562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8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099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7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70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17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70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6900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61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40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0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28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4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529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34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30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0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471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2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828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338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090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0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874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6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324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7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1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76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3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200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0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165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71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533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032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5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43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0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816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4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657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1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679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317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1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71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42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27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9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35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8593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1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518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3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431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421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1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801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866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4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542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0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942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22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531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2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82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11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2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raining.mulesoft.com/instructor-led-training/apdev-fundamentals3" TargetMode="External"/><Relationship Id="rId18" Type="http://schemas.openxmlformats.org/officeDocument/2006/relationships/hyperlink" Target="https://training.mulesoft.com/instructor-led-training/apdev-fundamentals3" TargetMode="External"/><Relationship Id="rId26" Type="http://schemas.openxmlformats.org/officeDocument/2006/relationships/hyperlink" Target="https://training.mulesoft.com/exam/mcd-assoc" TargetMode="External"/><Relationship Id="rId39" Type="http://schemas.openxmlformats.org/officeDocument/2006/relationships/hyperlink" Target="https://www.mulesoft.com/lp/dl/studio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getpostman.com/" TargetMode="External"/><Relationship Id="rId34" Type="http://schemas.openxmlformats.org/officeDocument/2006/relationships/hyperlink" Target="https://training.mulesoft.com/course/mulesoftu-fundamentals4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getpostman.com/" TargetMode="External"/><Relationship Id="rId17" Type="http://schemas.openxmlformats.org/officeDocument/2006/relationships/hyperlink" Target="https://github.com/" TargetMode="External"/><Relationship Id="rId25" Type="http://schemas.openxmlformats.org/officeDocument/2006/relationships/hyperlink" Target="https://www.getpostman.com/" TargetMode="External"/><Relationship Id="rId33" Type="http://schemas.openxmlformats.org/officeDocument/2006/relationships/hyperlink" Target="https://training.mulesoft.com/instructor-led-training/apdev-fundamentals4" TargetMode="External"/><Relationship Id="rId38" Type="http://schemas.openxmlformats.org/officeDocument/2006/relationships/hyperlink" Target="http://www.oracle.com/technetwork/java/javase/downloads/index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-scm.com/book/en/v2/Getting-Started-Installing-Git" TargetMode="External"/><Relationship Id="rId20" Type="http://schemas.openxmlformats.org/officeDocument/2006/relationships/hyperlink" Target="https://www.mulesoft.com/lp/dl/studio/previous" TargetMode="External"/><Relationship Id="rId29" Type="http://schemas.openxmlformats.org/officeDocument/2006/relationships/hyperlink" Target="https://www.mulesoft.com/lp/dl/studio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salesforce.com/en/signup" TargetMode="External"/><Relationship Id="rId24" Type="http://schemas.openxmlformats.org/officeDocument/2006/relationships/hyperlink" Target="https://developer.salesforce.com/en/signup" TargetMode="External"/><Relationship Id="rId32" Type="http://schemas.openxmlformats.org/officeDocument/2006/relationships/hyperlink" Target="https://training.mulesoft.com/exam/mcd-level1" TargetMode="External"/><Relationship Id="rId37" Type="http://schemas.openxmlformats.org/officeDocument/2006/relationships/hyperlink" Target="https://opensource.com/article/17/6/functional-javascript" TargetMode="External"/><Relationship Id="rId40" Type="http://schemas.openxmlformats.org/officeDocument/2006/relationships/hyperlink" Target="http://install.advancedrestclient.com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maven.apache.org/download.cgi" TargetMode="External"/><Relationship Id="rId23" Type="http://schemas.openxmlformats.org/officeDocument/2006/relationships/hyperlink" Target="https://www.mulesoft.com/lp/dl/studio/previous" TargetMode="External"/><Relationship Id="rId28" Type="http://schemas.openxmlformats.org/officeDocument/2006/relationships/hyperlink" Target="http://www.oracle.com/technetwork/java/javase/downloads/index.html" TargetMode="External"/><Relationship Id="rId36" Type="http://schemas.openxmlformats.org/officeDocument/2006/relationships/hyperlink" Target="https://training.mulesoft.com/course/mulesoftu-mule443" TargetMode="External"/><Relationship Id="rId10" Type="http://schemas.openxmlformats.org/officeDocument/2006/relationships/hyperlink" Target="https://www.mulesoft.com/lp/dl/studio/previous" TargetMode="External"/><Relationship Id="rId19" Type="http://schemas.openxmlformats.org/officeDocument/2006/relationships/hyperlink" Target="http://www.oracle.com/technetwork/java/javase/downloads/index.html" TargetMode="External"/><Relationship Id="rId31" Type="http://schemas.openxmlformats.org/officeDocument/2006/relationships/hyperlink" Target="http://install.advancedrestclient.com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oracle.com/technetwork/java/javase/downloads/index.html" TargetMode="External"/><Relationship Id="rId14" Type="http://schemas.openxmlformats.org/officeDocument/2006/relationships/hyperlink" Target="http://www.oracle.com/technetwork/java/javase/downloads/index.html" TargetMode="External"/><Relationship Id="rId22" Type="http://schemas.openxmlformats.org/officeDocument/2006/relationships/hyperlink" Target="http://www.oracle.com/technetwork/java/javase/downloads/index.html" TargetMode="External"/><Relationship Id="rId27" Type="http://schemas.openxmlformats.org/officeDocument/2006/relationships/hyperlink" Target="https://training.mulesoft.com/exam/mcd-pro" TargetMode="External"/><Relationship Id="rId30" Type="http://schemas.openxmlformats.org/officeDocument/2006/relationships/hyperlink" Target="https://developer.salesforce.com/en/signup" TargetMode="External"/><Relationship Id="rId35" Type="http://schemas.openxmlformats.org/officeDocument/2006/relationships/hyperlink" Target="https://training.mulesoft.com/instructor-led-training/apdev-mule44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book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B77D647D-F696-418D-BC3D-BDF6852D9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141</TotalTime>
  <Pages>17</Pages>
  <Words>4570</Words>
  <Characters>26054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</dc:creator>
  <cp:keywords/>
  <dc:description/>
  <cp:lastModifiedBy>RAJIB DAS</cp:lastModifiedBy>
  <cp:revision>196</cp:revision>
  <dcterms:created xsi:type="dcterms:W3CDTF">2019-03-01T03:05:00Z</dcterms:created>
  <dcterms:modified xsi:type="dcterms:W3CDTF">2019-04-10T23:17:00Z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