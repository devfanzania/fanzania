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77B2E0" w14:textId="56232C82" w:rsidR="00A9204E" w:rsidRDefault="00B135CD" w:rsidP="00320E90">
      <w:pPr>
        <w:pStyle w:val="Heading1"/>
        <w:jc w:val="center"/>
      </w:pPr>
      <w:r>
        <w:t>League Rank (League or Live Score-&gt;League)</w:t>
      </w:r>
    </w:p>
    <w:p w14:paraId="4856DADD" w14:textId="47171DE9" w:rsidR="00320E90" w:rsidRDefault="00320E90" w:rsidP="00320E90"/>
    <w:p w14:paraId="5CE35460" w14:textId="5DB4AFDA" w:rsidR="00320E90" w:rsidRDefault="00C75960" w:rsidP="00320E90">
      <w:r>
        <w:t>API:</w:t>
      </w:r>
    </w:p>
    <w:p w14:paraId="44BEFD93" w14:textId="1E73825B" w:rsidR="00014E25" w:rsidRDefault="00C75960" w:rsidP="001616EB">
      <w:r>
        <w:t>“</w:t>
      </w:r>
      <w:r w:rsidR="001616EB" w:rsidRPr="001616EB">
        <w:rPr>
          <w:rFonts w:ascii="Consolas" w:hAnsi="Consolas" w:cs="Consolas"/>
          <w:color w:val="A31515"/>
          <w:sz w:val="19"/>
          <w:szCs w:val="19"/>
        </w:rPr>
        <w:t>league-teams</w:t>
      </w:r>
      <w:r w:rsidR="001616EB">
        <w:t>”</w:t>
      </w:r>
    </w:p>
    <w:p w14:paraId="505CAB82" w14:textId="72756B1F" w:rsidR="001616EB" w:rsidRDefault="001616EB" w:rsidP="001616EB">
      <w:r>
        <w:t>“</w:t>
      </w:r>
      <w:r>
        <w:rPr>
          <w:rFonts w:ascii="Consolas" w:hAnsi="Consolas" w:cs="Consolas"/>
          <w:color w:val="A31515"/>
          <w:sz w:val="19"/>
          <w:szCs w:val="19"/>
        </w:rPr>
        <w:t>live-league-users</w:t>
      </w:r>
      <w:r>
        <w:t>”</w:t>
      </w:r>
    </w:p>
    <w:p w14:paraId="1D9B76FB" w14:textId="70303241" w:rsidR="001616EB" w:rsidRDefault="001616EB" w:rsidP="001616EB"/>
    <w:p w14:paraId="0404D4DD" w14:textId="54F3210B" w:rsidR="001616EB" w:rsidRDefault="00C555DD" w:rsidP="001616EB">
      <w:r>
        <w:t>RANK</w:t>
      </w:r>
      <w:r w:rsidR="007B5CF6">
        <w:t xml:space="preserve"> #</w:t>
      </w:r>
      <w:r>
        <w:t xml:space="preserve">:  </w:t>
      </w:r>
      <w:proofErr w:type="spellStart"/>
      <w:proofErr w:type="gramStart"/>
      <w:r>
        <w:t>json.</w:t>
      </w:r>
      <w:r w:rsidRPr="00C555DD">
        <w:t>TeamCurrentStanding</w:t>
      </w:r>
      <w:proofErr w:type="spellEnd"/>
      <w:proofErr w:type="gramEnd"/>
      <w:r>
        <w:t xml:space="preserve"> when </w:t>
      </w:r>
      <w:proofErr w:type="spellStart"/>
      <w:r w:rsidRPr="00C555DD">
        <w:t>TeamCurrentStanding</w:t>
      </w:r>
      <w:proofErr w:type="spellEnd"/>
      <w:r>
        <w:t xml:space="preserve"> &gt; 0 else display – (hyphen)</w:t>
      </w:r>
    </w:p>
    <w:p w14:paraId="0E479617" w14:textId="6B55A3D4" w:rsidR="0092689E" w:rsidRDefault="0092689E" w:rsidP="001616EB"/>
    <w:p w14:paraId="4F7AF40D" w14:textId="6925ED5E" w:rsidR="0092689E" w:rsidRDefault="00B960C3" w:rsidP="001616EB">
      <w:r>
        <w:t>When ‘</w:t>
      </w:r>
      <w:proofErr w:type="spellStart"/>
      <w:r w:rsidRPr="00B960C3">
        <w:t>TeamCurrentStanding</w:t>
      </w:r>
      <w:proofErr w:type="spellEnd"/>
      <w:r>
        <w:t>’ &lt; ‘</w:t>
      </w:r>
      <w:proofErr w:type="spellStart"/>
      <w:r w:rsidRPr="00B960C3">
        <w:t>TeamOldStanding</w:t>
      </w:r>
      <w:proofErr w:type="spellEnd"/>
      <w:r>
        <w:t>’ and ‘</w:t>
      </w:r>
      <w:proofErr w:type="spellStart"/>
      <w:r w:rsidRPr="00B960C3">
        <w:t>TeamCurrentStanding</w:t>
      </w:r>
      <w:proofErr w:type="spellEnd"/>
      <w:r>
        <w:t>’</w:t>
      </w:r>
      <w:r>
        <w:t xml:space="preserve"> &gt; 0 </w:t>
      </w:r>
      <w:r w:rsidR="002F5BAD">
        <w:t xml:space="preserve">and </w:t>
      </w:r>
      <w:r w:rsidR="002F5BAD">
        <w:t>‘</w:t>
      </w:r>
      <w:proofErr w:type="spellStart"/>
      <w:r w:rsidR="002F5BAD" w:rsidRPr="00B960C3">
        <w:t>TeamOldStanding</w:t>
      </w:r>
      <w:proofErr w:type="spellEnd"/>
      <w:r w:rsidR="002F5BAD">
        <w:t>’</w:t>
      </w:r>
      <w:r w:rsidR="002F5BAD">
        <w:t xml:space="preserve"> </w:t>
      </w:r>
      <w:r w:rsidR="001912AA">
        <w:t xml:space="preserve">&gt; 0 </w:t>
      </w:r>
      <w:r>
        <w:t>then UP arrow(green).</w:t>
      </w:r>
    </w:p>
    <w:p w14:paraId="05AF9F79" w14:textId="50629A0B" w:rsidR="00B960C3" w:rsidRDefault="00B960C3" w:rsidP="001616EB">
      <w:r>
        <w:t xml:space="preserve">When </w:t>
      </w:r>
      <w:r>
        <w:t>‘</w:t>
      </w:r>
      <w:proofErr w:type="spellStart"/>
      <w:r w:rsidRPr="00B960C3">
        <w:t>TeamCurrentStanding</w:t>
      </w:r>
      <w:proofErr w:type="spellEnd"/>
      <w:r>
        <w:t xml:space="preserve">’ </w:t>
      </w:r>
      <w:r>
        <w:t>&gt;</w:t>
      </w:r>
      <w:r>
        <w:t xml:space="preserve"> ‘</w:t>
      </w:r>
      <w:proofErr w:type="spellStart"/>
      <w:r w:rsidRPr="00B960C3">
        <w:t>TeamOldStanding</w:t>
      </w:r>
      <w:proofErr w:type="spellEnd"/>
      <w:r>
        <w:t>’ and ‘</w:t>
      </w:r>
      <w:proofErr w:type="spellStart"/>
      <w:r w:rsidRPr="00B960C3">
        <w:t>TeamCurrentStanding</w:t>
      </w:r>
      <w:proofErr w:type="spellEnd"/>
      <w:r>
        <w:t>’ &gt; 0</w:t>
      </w:r>
      <w:r>
        <w:t xml:space="preserve"> </w:t>
      </w:r>
      <w:r w:rsidR="00D3649A">
        <w:t xml:space="preserve">and </w:t>
      </w:r>
      <w:r w:rsidR="00D3649A">
        <w:t>‘</w:t>
      </w:r>
      <w:proofErr w:type="spellStart"/>
      <w:r w:rsidR="00D3649A" w:rsidRPr="00B960C3">
        <w:t>TeamOldStanding</w:t>
      </w:r>
      <w:proofErr w:type="spellEnd"/>
      <w:r w:rsidR="00D3649A">
        <w:t>’</w:t>
      </w:r>
      <w:r w:rsidR="00D3649A">
        <w:t xml:space="preserve"> &gt; 0 </w:t>
      </w:r>
      <w:r>
        <w:t>then DOWN arrow(red)</w:t>
      </w:r>
    </w:p>
    <w:p w14:paraId="0518AB57" w14:textId="77777777" w:rsidR="004F2833" w:rsidRDefault="004F2833" w:rsidP="001616EB"/>
    <w:p w14:paraId="09F1E489" w14:textId="734DA750" w:rsidR="00B960C3" w:rsidRDefault="00A237DF" w:rsidP="001616EB">
      <w:bookmarkStart w:id="0" w:name="_GoBack"/>
      <w:bookmarkEnd w:id="0"/>
      <w:r>
        <w:t>Else Display GREY circle</w:t>
      </w:r>
    </w:p>
    <w:p w14:paraId="4743B62C" w14:textId="0BB09BAA" w:rsidR="00C555DD" w:rsidRDefault="00C555DD" w:rsidP="001616EB"/>
    <w:p w14:paraId="11508EE5" w14:textId="77777777" w:rsidR="00C555DD" w:rsidRDefault="00C555DD" w:rsidP="001616EB"/>
    <w:sectPr w:rsidR="00C555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49C544AF"/>
    <w:multiLevelType w:val="hybridMultilevel"/>
    <w:tmpl w:val="D1F89B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6DB20A61"/>
    <w:multiLevelType w:val="hybridMultilevel"/>
    <w:tmpl w:val="CC461F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20"/>
  </w:num>
  <w:num w:numId="2">
    <w:abstractNumId w:val="12"/>
  </w:num>
  <w:num w:numId="3">
    <w:abstractNumId w:val="10"/>
  </w:num>
  <w:num w:numId="4">
    <w:abstractNumId w:val="23"/>
  </w:num>
  <w:num w:numId="5">
    <w:abstractNumId w:val="13"/>
  </w:num>
  <w:num w:numId="6">
    <w:abstractNumId w:val="16"/>
  </w:num>
  <w:num w:numId="7">
    <w:abstractNumId w:val="18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4"/>
  </w:num>
  <w:num w:numId="19">
    <w:abstractNumId w:val="15"/>
  </w:num>
  <w:num w:numId="20">
    <w:abstractNumId w:val="21"/>
  </w:num>
  <w:num w:numId="21">
    <w:abstractNumId w:val="17"/>
  </w:num>
  <w:num w:numId="22">
    <w:abstractNumId w:val="11"/>
  </w:num>
  <w:num w:numId="23">
    <w:abstractNumId w:val="24"/>
  </w:num>
  <w:num w:numId="24">
    <w:abstractNumId w:val="22"/>
  </w:num>
  <w:num w:numId="2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E90"/>
    <w:rsid w:val="00014E25"/>
    <w:rsid w:val="0002753E"/>
    <w:rsid w:val="001616EB"/>
    <w:rsid w:val="001912AA"/>
    <w:rsid w:val="002B5E67"/>
    <w:rsid w:val="002F5BAD"/>
    <w:rsid w:val="00320E90"/>
    <w:rsid w:val="00341553"/>
    <w:rsid w:val="00453C9F"/>
    <w:rsid w:val="004F2833"/>
    <w:rsid w:val="005F313A"/>
    <w:rsid w:val="00645252"/>
    <w:rsid w:val="00670E57"/>
    <w:rsid w:val="006B72A1"/>
    <w:rsid w:val="006D3D74"/>
    <w:rsid w:val="007B5CF6"/>
    <w:rsid w:val="0083569A"/>
    <w:rsid w:val="0092689E"/>
    <w:rsid w:val="009F7F5D"/>
    <w:rsid w:val="00A237DF"/>
    <w:rsid w:val="00A9204E"/>
    <w:rsid w:val="00AC4E6D"/>
    <w:rsid w:val="00B135CD"/>
    <w:rsid w:val="00B960C3"/>
    <w:rsid w:val="00C555DD"/>
    <w:rsid w:val="00C75960"/>
    <w:rsid w:val="00CB00E9"/>
    <w:rsid w:val="00D3649A"/>
    <w:rsid w:val="00E21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CE04E"/>
  <w15:chartTrackingRefBased/>
  <w15:docId w15:val="{0D87616D-D977-47F2-B6D1-5C70A3E63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ListParagraph">
    <w:name w:val="List Paragraph"/>
    <w:basedOn w:val="Normal"/>
    <w:uiPriority w:val="34"/>
    <w:unhideWhenUsed/>
    <w:qFormat/>
    <w:rsid w:val="000275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robook\AppData\Roaming\Microsoft\Templates\Single%20spaced%20(blank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Single spaced (blank).dotx</Template>
  <TotalTime>78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Probook</dc:creator>
  <cp:keywords/>
  <dc:description/>
  <cp:lastModifiedBy>RAJIB DAS</cp:lastModifiedBy>
  <cp:revision>32</cp:revision>
  <dcterms:created xsi:type="dcterms:W3CDTF">2019-03-01T03:05:00Z</dcterms:created>
  <dcterms:modified xsi:type="dcterms:W3CDTF">2019-04-10T02:37:00Z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