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77B2E0" w14:textId="28225656" w:rsidR="00A9204E" w:rsidRDefault="00320E90" w:rsidP="00320E90">
      <w:pPr>
        <w:pStyle w:val="Heading1"/>
        <w:jc w:val="center"/>
      </w:pPr>
      <w:r>
        <w:t>Notification</w:t>
      </w:r>
    </w:p>
    <w:p w14:paraId="4856DADD" w14:textId="47171DE9" w:rsidR="00320E90" w:rsidRDefault="00320E90" w:rsidP="00320E90"/>
    <w:p w14:paraId="5CE35460" w14:textId="5DB4AFDA" w:rsidR="00320E90" w:rsidRDefault="00C75960" w:rsidP="00320E90">
      <w:r>
        <w:t>API:</w:t>
      </w:r>
    </w:p>
    <w:p w14:paraId="77CB1376" w14:textId="326527C2" w:rsidR="00C75960" w:rsidRDefault="00C75960" w:rsidP="0002753E">
      <w:pPr>
        <w:pStyle w:val="ListParagraph"/>
        <w:numPr>
          <w:ilvl w:val="0"/>
          <w:numId w:val="24"/>
        </w:numPr>
      </w:pPr>
      <w:r>
        <w:t>“</w:t>
      </w:r>
      <w:r w:rsidRPr="0002753E">
        <w:rPr>
          <w:rFonts w:ascii="Consolas" w:hAnsi="Consolas" w:cs="Consolas"/>
          <w:color w:val="A31515"/>
          <w:sz w:val="19"/>
          <w:szCs w:val="19"/>
        </w:rPr>
        <w:t>fetch-notification-message</w:t>
      </w:r>
      <w:r>
        <w:t xml:space="preserve">” -&gt; It will take </w:t>
      </w:r>
      <w:proofErr w:type="spellStart"/>
      <w:r>
        <w:t>userid</w:t>
      </w:r>
      <w:proofErr w:type="spellEnd"/>
      <w:r>
        <w:t xml:space="preserve"> as input from Header ‘</w:t>
      </w:r>
      <w:r w:rsidRPr="0002753E">
        <w:rPr>
          <w:rFonts w:ascii="Consolas" w:hAnsi="Consolas" w:cs="Consolas"/>
          <w:color w:val="A31515"/>
          <w:sz w:val="19"/>
          <w:szCs w:val="19"/>
        </w:rPr>
        <w:t>x-</w:t>
      </w:r>
      <w:proofErr w:type="spellStart"/>
      <w:r w:rsidRPr="0002753E">
        <w:rPr>
          <w:rFonts w:ascii="Consolas" w:hAnsi="Consolas" w:cs="Consolas"/>
          <w:color w:val="A31515"/>
          <w:sz w:val="19"/>
          <w:szCs w:val="19"/>
        </w:rPr>
        <w:t>api</w:t>
      </w:r>
      <w:proofErr w:type="spellEnd"/>
      <w:r w:rsidRPr="0002753E">
        <w:rPr>
          <w:rFonts w:ascii="Consolas" w:hAnsi="Consolas" w:cs="Consolas"/>
          <w:color w:val="A31515"/>
          <w:sz w:val="19"/>
          <w:szCs w:val="19"/>
        </w:rPr>
        <w:t>-</w:t>
      </w:r>
      <w:proofErr w:type="spellStart"/>
      <w:r w:rsidRPr="0002753E">
        <w:rPr>
          <w:rFonts w:ascii="Consolas" w:hAnsi="Consolas" w:cs="Consolas"/>
          <w:color w:val="A31515"/>
          <w:sz w:val="19"/>
          <w:szCs w:val="19"/>
        </w:rPr>
        <w:t>userid</w:t>
      </w:r>
      <w:proofErr w:type="spellEnd"/>
      <w:r>
        <w:t>’ and show all notification for that user.</w:t>
      </w:r>
    </w:p>
    <w:p w14:paraId="7F85D10D" w14:textId="48427A0B" w:rsidR="00C75960" w:rsidRDefault="005F313A" w:rsidP="0002753E">
      <w:pPr>
        <w:pStyle w:val="ListParagraph"/>
        <w:numPr>
          <w:ilvl w:val="0"/>
          <w:numId w:val="24"/>
        </w:numPr>
      </w:pPr>
      <w:r>
        <w:t>“</w:t>
      </w:r>
      <w:r>
        <w:rPr>
          <w:rFonts w:ascii="Consolas" w:hAnsi="Consolas" w:cs="Consolas"/>
          <w:color w:val="A31515"/>
          <w:sz w:val="19"/>
          <w:szCs w:val="19"/>
        </w:rPr>
        <w:t>ack-notification-message</w:t>
      </w:r>
      <w:r>
        <w:t>” -&gt; When notification message is read, UI should acknowledge notification so that it will disappear from user notification list.</w:t>
      </w:r>
      <w:r w:rsidR="00014E25">
        <w:t xml:space="preserve"> Input JSON {“</w:t>
      </w:r>
      <w:proofErr w:type="spellStart"/>
      <w:r w:rsidR="00014E25">
        <w:rPr>
          <w:rFonts w:ascii="Consolas" w:hAnsi="Consolas" w:cs="Consolas"/>
          <w:color w:val="A31515"/>
          <w:sz w:val="19"/>
          <w:szCs w:val="19"/>
        </w:rPr>
        <w:t>UserId</w:t>
      </w:r>
      <w:proofErr w:type="spellEnd"/>
      <w:r w:rsidR="00014E25">
        <w:t>”: 1, “</w:t>
      </w:r>
      <w:r w:rsidR="00014E25">
        <w:rPr>
          <w:rFonts w:ascii="Consolas" w:hAnsi="Consolas" w:cs="Consolas"/>
          <w:color w:val="A31515"/>
          <w:sz w:val="19"/>
          <w:szCs w:val="19"/>
        </w:rPr>
        <w:t>NotificationId</w:t>
      </w:r>
      <w:r w:rsidR="00014E25">
        <w:t>”:5}</w:t>
      </w:r>
    </w:p>
    <w:p w14:paraId="3950DF3F" w14:textId="5D673585" w:rsidR="00E21DE3" w:rsidRDefault="00E21DE3" w:rsidP="0002753E">
      <w:pPr>
        <w:pStyle w:val="ListParagraph"/>
        <w:numPr>
          <w:ilvl w:val="0"/>
          <w:numId w:val="24"/>
        </w:numPr>
      </w:pPr>
      <w:r>
        <w:t>“</w:t>
      </w:r>
      <w:r>
        <w:rPr>
          <w:rFonts w:ascii="Consolas" w:hAnsi="Consolas" w:cs="Consolas"/>
          <w:color w:val="A31515"/>
          <w:sz w:val="19"/>
          <w:szCs w:val="19"/>
        </w:rPr>
        <w:t>fetch-notification-count</w:t>
      </w:r>
      <w:r>
        <w:t>” -&gt; to get notification count for that user. It takes input from Header ‘</w:t>
      </w:r>
      <w:r w:rsidRPr="0002753E">
        <w:rPr>
          <w:rFonts w:ascii="Consolas" w:hAnsi="Consolas" w:cs="Consolas"/>
          <w:color w:val="A31515"/>
          <w:sz w:val="19"/>
          <w:szCs w:val="19"/>
        </w:rPr>
        <w:t>x-</w:t>
      </w:r>
      <w:proofErr w:type="spellStart"/>
      <w:r w:rsidRPr="0002753E">
        <w:rPr>
          <w:rFonts w:ascii="Consolas" w:hAnsi="Consolas" w:cs="Consolas"/>
          <w:color w:val="A31515"/>
          <w:sz w:val="19"/>
          <w:szCs w:val="19"/>
        </w:rPr>
        <w:t>api</w:t>
      </w:r>
      <w:proofErr w:type="spellEnd"/>
      <w:r w:rsidRPr="0002753E">
        <w:rPr>
          <w:rFonts w:ascii="Consolas" w:hAnsi="Consolas" w:cs="Consolas"/>
          <w:color w:val="A31515"/>
          <w:sz w:val="19"/>
          <w:szCs w:val="19"/>
        </w:rPr>
        <w:t>-</w:t>
      </w:r>
      <w:proofErr w:type="spellStart"/>
      <w:r w:rsidRPr="0002753E">
        <w:rPr>
          <w:rFonts w:ascii="Consolas" w:hAnsi="Consolas" w:cs="Consolas"/>
          <w:color w:val="A31515"/>
          <w:sz w:val="19"/>
          <w:szCs w:val="19"/>
        </w:rPr>
        <w:t>userid</w:t>
      </w:r>
      <w:proofErr w:type="spellEnd"/>
      <w:r>
        <w:t>’ and show all notification for that user.</w:t>
      </w:r>
    </w:p>
    <w:p w14:paraId="44BEFD93" w14:textId="4470DD38" w:rsidR="00014E25" w:rsidRDefault="00014E25" w:rsidP="00014E25"/>
    <w:p w14:paraId="38E375F3" w14:textId="58B9F86A" w:rsidR="00014E25" w:rsidRDefault="00670E57" w:rsidP="00014E25">
      <w:r>
        <w:t>Below Existing APIs “</w:t>
      </w:r>
      <w:r w:rsidR="00AC4E6D" w:rsidRPr="00AC4E6D">
        <w:rPr>
          <w:color w:val="FF0000"/>
        </w:rPr>
        <w:t>"</w:t>
      </w:r>
      <w:proofErr w:type="spellStart"/>
      <w:r w:rsidR="00AC4E6D" w:rsidRPr="00AC4E6D">
        <w:rPr>
          <w:color w:val="FF0000"/>
        </w:rPr>
        <w:t>httpStatusCode</w:t>
      </w:r>
      <w:proofErr w:type="spellEnd"/>
      <w:r w:rsidR="00AC4E6D" w:rsidRPr="00AC4E6D">
        <w:rPr>
          <w:color w:val="FF0000"/>
        </w:rPr>
        <w:t>": 303</w:t>
      </w:r>
      <w:r>
        <w:t>” will indicate whether that user has any pending ‘notification’ in this format ‘</w:t>
      </w:r>
      <w:r w:rsidR="002B5E67">
        <w:t>#</w:t>
      </w:r>
      <w:r w:rsidRPr="00670E57">
        <w:rPr>
          <w:highlight w:val="yellow"/>
        </w:rPr>
        <w:t>notification~5’</w:t>
      </w:r>
      <w:r>
        <w:t xml:space="preserve"> which means that user has 5 notifications.</w:t>
      </w:r>
    </w:p>
    <w:p w14:paraId="717BD8D7" w14:textId="0A2DEEA9" w:rsidR="006B72A1" w:rsidRDefault="006B72A1" w:rsidP="00014E25">
      <w:r>
        <w:t xml:space="preserve">For any notification present, you will get 303 for </w:t>
      </w:r>
      <w:proofErr w:type="spellStart"/>
      <w:r>
        <w:t>httpStatusCode</w:t>
      </w:r>
      <w:proofErr w:type="spellEnd"/>
      <w:r>
        <w:t xml:space="preserve">. And in </w:t>
      </w:r>
      <w:proofErr w:type="spellStart"/>
      <w:r w:rsidRPr="006B72A1">
        <w:t>statusMessage</w:t>
      </w:r>
      <w:proofErr w:type="spellEnd"/>
      <w:r>
        <w:t xml:space="preserve"> you will get “</w:t>
      </w:r>
      <w:r>
        <w:t>‘#</w:t>
      </w:r>
      <w:r w:rsidRPr="00670E57">
        <w:rPr>
          <w:highlight w:val="yellow"/>
        </w:rPr>
        <w:t>notification~5’</w:t>
      </w:r>
      <w:bookmarkStart w:id="0" w:name="_GoBack"/>
      <w:bookmarkEnd w:id="0"/>
      <w:r>
        <w:t>”</w:t>
      </w:r>
    </w:p>
    <w:p w14:paraId="01BA5AEB" w14:textId="239A49C6" w:rsidR="00C75960" w:rsidRDefault="00C75960" w:rsidP="00320E90"/>
    <w:p w14:paraId="710CF7BC" w14:textId="00F787B4" w:rsidR="00670E57" w:rsidRDefault="00670E57" w:rsidP="00320E90">
      <w:r>
        <w:t xml:space="preserve">If </w:t>
      </w:r>
      <w:proofErr w:type="spellStart"/>
      <w:r>
        <w:t>statusMessage</w:t>
      </w:r>
      <w:proofErr w:type="spellEnd"/>
      <w:r>
        <w:t xml:space="preserve"> indicates any pending notification, you need to display that #5 in Notification bell. When user gets inside, just show all the 5 messages from “</w:t>
      </w:r>
      <w:r w:rsidRPr="0002753E">
        <w:rPr>
          <w:rFonts w:ascii="Consolas" w:hAnsi="Consolas" w:cs="Consolas"/>
          <w:color w:val="A31515"/>
          <w:sz w:val="19"/>
          <w:szCs w:val="19"/>
        </w:rPr>
        <w:t>fetch-notification-message</w:t>
      </w:r>
      <w:r>
        <w:t>” API call.</w:t>
      </w:r>
    </w:p>
    <w:p w14:paraId="331DC820" w14:textId="18935543" w:rsidR="00670E57" w:rsidRDefault="00670E57" w:rsidP="00320E90"/>
    <w:p w14:paraId="673A9DF4" w14:textId="4AF5D3D0" w:rsidR="00670E57" w:rsidRPr="009F7F5D" w:rsidRDefault="009F7F5D" w:rsidP="009F7F5D">
      <w:pPr>
        <w:pStyle w:val="ListParagraph"/>
        <w:numPr>
          <w:ilvl w:val="0"/>
          <w:numId w:val="25"/>
        </w:numPr>
      </w:pPr>
      <w:r>
        <w:rPr>
          <w:rFonts w:ascii="Consolas" w:hAnsi="Consolas" w:cs="Consolas"/>
          <w:color w:val="A31515"/>
          <w:sz w:val="19"/>
          <w:szCs w:val="19"/>
        </w:rPr>
        <w:t>sign-in</w:t>
      </w:r>
    </w:p>
    <w:p w14:paraId="53CBA522" w14:textId="44D2ADF2" w:rsidR="009F7F5D" w:rsidRPr="009F7F5D" w:rsidRDefault="009F7F5D" w:rsidP="009F7F5D">
      <w:pPr>
        <w:pStyle w:val="ListParagraph"/>
        <w:numPr>
          <w:ilvl w:val="0"/>
          <w:numId w:val="25"/>
        </w:numPr>
      </w:pPr>
      <w:r>
        <w:rPr>
          <w:rFonts w:ascii="Consolas" w:hAnsi="Consolas" w:cs="Consolas"/>
          <w:color w:val="A31515"/>
          <w:sz w:val="19"/>
          <w:szCs w:val="19"/>
        </w:rPr>
        <w:t>external-sign-in</w:t>
      </w:r>
    </w:p>
    <w:p w14:paraId="6167E4FE" w14:textId="3899E377" w:rsidR="009F7F5D" w:rsidRPr="00341553" w:rsidRDefault="00341553" w:rsidP="009F7F5D">
      <w:pPr>
        <w:pStyle w:val="ListParagraph"/>
        <w:numPr>
          <w:ilvl w:val="0"/>
          <w:numId w:val="25"/>
        </w:numPr>
      </w:pPr>
      <w:r>
        <w:rPr>
          <w:rFonts w:ascii="Consolas" w:hAnsi="Consolas" w:cs="Consolas"/>
          <w:color w:val="A31515"/>
          <w:sz w:val="19"/>
          <w:szCs w:val="19"/>
        </w:rPr>
        <w:t>user-all-leagues</w:t>
      </w:r>
    </w:p>
    <w:p w14:paraId="02B80DB9" w14:textId="4A784F0E" w:rsidR="00341553" w:rsidRPr="00341553" w:rsidRDefault="00341553" w:rsidP="009F7F5D">
      <w:pPr>
        <w:pStyle w:val="ListParagraph"/>
        <w:numPr>
          <w:ilvl w:val="0"/>
          <w:numId w:val="25"/>
        </w:numPr>
      </w:pPr>
      <w:r>
        <w:rPr>
          <w:rFonts w:ascii="Consolas" w:hAnsi="Consolas" w:cs="Consolas"/>
          <w:color w:val="A31515"/>
          <w:sz w:val="19"/>
          <w:szCs w:val="19"/>
        </w:rPr>
        <w:t>team-selection-rule</w:t>
      </w:r>
    </w:p>
    <w:p w14:paraId="047DAEC5" w14:textId="79C69927" w:rsidR="00341553" w:rsidRPr="00341553" w:rsidRDefault="00341553" w:rsidP="009F7F5D">
      <w:pPr>
        <w:pStyle w:val="ListParagraph"/>
        <w:numPr>
          <w:ilvl w:val="0"/>
          <w:numId w:val="25"/>
        </w:numPr>
      </w:pPr>
      <w:r>
        <w:rPr>
          <w:rFonts w:ascii="Consolas" w:hAnsi="Consolas" w:cs="Consolas"/>
          <w:color w:val="A31515"/>
          <w:sz w:val="19"/>
          <w:szCs w:val="19"/>
        </w:rPr>
        <w:t>fetch-profile</w:t>
      </w:r>
    </w:p>
    <w:p w14:paraId="52EE65BA" w14:textId="71730BA9" w:rsidR="00341553" w:rsidRPr="00341553" w:rsidRDefault="00341553" w:rsidP="009F7F5D">
      <w:pPr>
        <w:pStyle w:val="ListParagraph"/>
        <w:numPr>
          <w:ilvl w:val="0"/>
          <w:numId w:val="25"/>
        </w:numPr>
      </w:pPr>
      <w:r>
        <w:rPr>
          <w:rFonts w:ascii="Consolas" w:hAnsi="Consolas" w:cs="Consolas"/>
          <w:color w:val="A31515"/>
          <w:sz w:val="19"/>
          <w:szCs w:val="19"/>
        </w:rPr>
        <w:t>user-tournament-details</w:t>
      </w:r>
    </w:p>
    <w:p w14:paraId="659352E5" w14:textId="1A569ECE" w:rsidR="00341553" w:rsidRPr="00453C9F" w:rsidRDefault="00453C9F" w:rsidP="009F7F5D">
      <w:pPr>
        <w:pStyle w:val="ListParagraph"/>
        <w:numPr>
          <w:ilvl w:val="0"/>
          <w:numId w:val="25"/>
        </w:numPr>
      </w:pPr>
      <w:r>
        <w:rPr>
          <w:rFonts w:ascii="Consolas" w:hAnsi="Consolas" w:cs="Consolas"/>
          <w:color w:val="A31515"/>
          <w:sz w:val="19"/>
          <w:szCs w:val="19"/>
        </w:rPr>
        <w:t>all-matches</w:t>
      </w:r>
    </w:p>
    <w:p w14:paraId="081712C4" w14:textId="1F97DEFD" w:rsidR="00453C9F" w:rsidRPr="00320E90" w:rsidRDefault="00CB00E9" w:rsidP="009F7F5D">
      <w:pPr>
        <w:pStyle w:val="ListParagraph"/>
        <w:numPr>
          <w:ilvl w:val="0"/>
          <w:numId w:val="25"/>
        </w:numPr>
      </w:pPr>
      <w:r>
        <w:rPr>
          <w:rFonts w:ascii="Consolas" w:hAnsi="Consolas" w:cs="Consolas"/>
          <w:color w:val="A31515"/>
          <w:sz w:val="19"/>
          <w:szCs w:val="19"/>
        </w:rPr>
        <w:t>live-matches</w:t>
      </w:r>
    </w:p>
    <w:sectPr w:rsidR="00453C9F" w:rsidRPr="00320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9C544AF"/>
    <w:multiLevelType w:val="hybridMultilevel"/>
    <w:tmpl w:val="D1F89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DB20A61"/>
    <w:multiLevelType w:val="hybridMultilevel"/>
    <w:tmpl w:val="CC461F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0"/>
  </w:num>
  <w:num w:numId="2">
    <w:abstractNumId w:val="12"/>
  </w:num>
  <w:num w:numId="3">
    <w:abstractNumId w:val="10"/>
  </w:num>
  <w:num w:numId="4">
    <w:abstractNumId w:val="23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1"/>
  </w:num>
  <w:num w:numId="21">
    <w:abstractNumId w:val="17"/>
  </w:num>
  <w:num w:numId="22">
    <w:abstractNumId w:val="11"/>
  </w:num>
  <w:num w:numId="23">
    <w:abstractNumId w:val="24"/>
  </w:num>
  <w:num w:numId="24">
    <w:abstractNumId w:val="22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E90"/>
    <w:rsid w:val="00014E25"/>
    <w:rsid w:val="0002753E"/>
    <w:rsid w:val="002B5E67"/>
    <w:rsid w:val="00320E90"/>
    <w:rsid w:val="00341553"/>
    <w:rsid w:val="00453C9F"/>
    <w:rsid w:val="005F313A"/>
    <w:rsid w:val="00645252"/>
    <w:rsid w:val="00670E57"/>
    <w:rsid w:val="006B72A1"/>
    <w:rsid w:val="006D3D74"/>
    <w:rsid w:val="0083569A"/>
    <w:rsid w:val="009F7F5D"/>
    <w:rsid w:val="00A9204E"/>
    <w:rsid w:val="00AC4E6D"/>
    <w:rsid w:val="00C75960"/>
    <w:rsid w:val="00CB00E9"/>
    <w:rsid w:val="00E2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CE04E"/>
  <w15:chartTrackingRefBased/>
  <w15:docId w15:val="{0D87616D-D977-47F2-B6D1-5C70A3E63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0275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obook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(blank).dotx</Template>
  <TotalTime>56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Probook</dc:creator>
  <cp:keywords/>
  <dc:description/>
  <cp:lastModifiedBy>RAJIB DAS</cp:lastModifiedBy>
  <cp:revision>16</cp:revision>
  <dcterms:created xsi:type="dcterms:W3CDTF">2019-03-01T03:05:00Z</dcterms:created>
  <dcterms:modified xsi:type="dcterms:W3CDTF">2019-03-04T00:44:00Z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